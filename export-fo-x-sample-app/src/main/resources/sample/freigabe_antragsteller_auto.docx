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B744972" w14:textId="77777777" w:rsidR="005D04FC" w:rsidRPr="00E159B0" w:rsidRDefault="0063115D" w:rsidP="003F6A85">
      <w:pPr>
        <w:pStyle w:val="Verfgung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</w:rPr>
        <w:tab/>
        <w:t>$ANREDE_ANTRAGSTELLER$</w:t>
      </w:r>
    </w:p>
    <w:p w14:paraId="7732612E" w14:textId="77777777" w:rsidR="005D04FC" w:rsidRPr="00E159B0" w:rsidRDefault="0063115D" w:rsidP="003F6A85">
      <w:pPr>
        <w:pStyle w:val="Flietext"/>
        <w:spacing w:before="0"/>
        <w:jc w:val="left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$TITEL_ANTRAGSTELLER$$VORNAME_ANTRAGSTELLER$ $NACHNAME_ANTRAGSTELLER$</w:t>
      </w:r>
    </w:p>
    <w:p w14:paraId="62C7243C" w14:textId="77777777" w:rsidR="005D04FC" w:rsidRPr="00E159B0" w:rsidRDefault="0063115D" w:rsidP="003F6A85">
      <w:pPr>
        <w:pStyle w:val="Flietext"/>
        <w:spacing w:before="0"/>
        <w:jc w:val="left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$ADRESSE_ZUSATZ_ANTRAGSTELLER_BLOCK$</w:t>
      </w:r>
    </w:p>
    <w:p w14:paraId="0CC5FBD3" w14:textId="77777777" w:rsidR="005D04FC" w:rsidRPr="00E159B0" w:rsidRDefault="0063115D" w:rsidP="003F6A85">
      <w:pPr>
        <w:pStyle w:val="Flietext"/>
        <w:spacing w:before="0"/>
        <w:jc w:val="left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$STRASSE_ANTRAGSTELLER$</w:t>
      </w:r>
    </w:p>
    <w:p w14:paraId="225A81F4" w14:textId="77777777" w:rsidR="005D04FC" w:rsidRPr="00E159B0" w:rsidRDefault="0063115D" w:rsidP="003F6A85">
      <w:pPr>
        <w:pStyle w:val="Flietext"/>
        <w:spacing w:before="0"/>
        <w:jc w:val="left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$PLZ_ANTRAGSTELLER$ $ORT_ANTRAGSTELLER$</w:t>
      </w:r>
    </w:p>
    <w:p w14:paraId="05383F3E" w14:textId="77777777" w:rsidR="005D04FC" w:rsidRPr="00E159B0" w:rsidRDefault="005D04FC">
      <w:pPr>
        <w:pStyle w:val="Flietext"/>
        <w:rPr>
          <w:rFonts w:ascii="Open Sans" w:hAnsi="Open Sans" w:cs="Open Sans"/>
          <w:b/>
          <w:bCs/>
          <w:sz w:val="22"/>
          <w:szCs w:val="22"/>
        </w:rPr>
      </w:pPr>
    </w:p>
    <w:p w14:paraId="59DED994" w14:textId="77777777" w:rsidR="005D04FC" w:rsidRPr="00E159B0" w:rsidRDefault="005D04FC">
      <w:pPr>
        <w:pStyle w:val="Flietext"/>
        <w:spacing w:line="320" w:lineRule="exact"/>
        <w:rPr>
          <w:rFonts w:ascii="Open Sans" w:hAnsi="Open Sans" w:cs="Open Sans"/>
          <w:b/>
          <w:bCs/>
          <w:sz w:val="22"/>
          <w:szCs w:val="22"/>
        </w:rPr>
      </w:pPr>
    </w:p>
    <w:p w14:paraId="554DFB79" w14:textId="77777777" w:rsidR="005D04FC" w:rsidRPr="00E159B0" w:rsidRDefault="005D04FC">
      <w:pPr>
        <w:pStyle w:val="Flietext"/>
        <w:spacing w:line="320" w:lineRule="exact"/>
        <w:rPr>
          <w:rFonts w:ascii="Open Sans" w:hAnsi="Open Sans" w:cs="Open Sans"/>
          <w:b/>
          <w:bCs/>
          <w:sz w:val="22"/>
          <w:szCs w:val="22"/>
        </w:rPr>
      </w:pPr>
    </w:p>
    <w:p w14:paraId="2BB542B3" w14:textId="77777777" w:rsidR="005D04FC" w:rsidRPr="00E159B0" w:rsidRDefault="0063115D">
      <w:pPr>
        <w:pStyle w:val="Flietext"/>
        <w:spacing w:line="320" w:lineRule="exact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b/>
          <w:bCs/>
          <w:sz w:val="22"/>
          <w:szCs w:val="22"/>
        </w:rPr>
        <w:t>Musterbescheid – Beispielhafter Vorgang nach § 3 der Mustervorschriften (</w:t>
      </w:r>
      <w:proofErr w:type="spellStart"/>
      <w:r w:rsidRPr="00E159B0">
        <w:rPr>
          <w:rFonts w:ascii="Open Sans" w:hAnsi="Open Sans" w:cs="Open Sans"/>
          <w:b/>
          <w:bCs/>
          <w:sz w:val="22"/>
          <w:szCs w:val="22"/>
        </w:rPr>
        <w:t>MustV</w:t>
      </w:r>
      <w:proofErr w:type="spellEnd"/>
      <w:r w:rsidRPr="00E159B0">
        <w:rPr>
          <w:rFonts w:ascii="Open Sans" w:hAnsi="Open Sans" w:cs="Open Sans"/>
          <w:b/>
          <w:bCs/>
          <w:sz w:val="22"/>
          <w:szCs w:val="22"/>
        </w:rPr>
        <w:t>)</w:t>
      </w:r>
      <w:r w:rsidRPr="00E159B0">
        <w:rPr>
          <w:rFonts w:ascii="Open Sans" w:hAnsi="Open Sans" w:cs="Open Sans"/>
          <w:b/>
          <w:sz w:val="22"/>
          <w:szCs w:val="22"/>
        </w:rPr>
        <w:t xml:space="preserve"> </w:t>
      </w:r>
    </w:p>
    <w:p w14:paraId="63CC9C86" w14:textId="77777777" w:rsidR="005D04FC" w:rsidRPr="00E159B0" w:rsidRDefault="005D04FC">
      <w:pPr>
        <w:pStyle w:val="Flietext"/>
        <w:rPr>
          <w:rFonts w:ascii="Open Sans" w:hAnsi="Open Sans" w:cs="Open Sans"/>
          <w:sz w:val="22"/>
          <w:szCs w:val="22"/>
        </w:rPr>
      </w:pPr>
    </w:p>
    <w:p w14:paraId="3B9DB62B" w14:textId="77777777" w:rsidR="005D04FC" w:rsidRPr="00E159B0" w:rsidRDefault="0063115D">
      <w:pPr>
        <w:jc w:val="both"/>
        <w:rPr>
          <w:rFonts w:ascii="Open Sans" w:hAnsi="Open Sans" w:cs="Open Sans"/>
          <w:b/>
          <w:sz w:val="22"/>
          <w:szCs w:val="22"/>
        </w:rPr>
      </w:pPr>
      <w:r w:rsidRPr="00E159B0">
        <w:rPr>
          <w:rFonts w:ascii="Open Sans" w:hAnsi="Open Sans" w:cs="Open Sans"/>
          <w:b/>
          <w:sz w:val="22"/>
          <w:szCs w:val="22"/>
        </w:rPr>
        <w:t>Angaben zur Person</w:t>
      </w:r>
    </w:p>
    <w:tbl>
      <w:tblPr>
        <w:tblW w:w="792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3506"/>
        <w:gridCol w:w="4421"/>
      </w:tblGrid>
      <w:tr w:rsidR="005D04FC" w:rsidRPr="00E159B0" w14:paraId="728A1E9B" w14:textId="77777777">
        <w:trPr>
          <w:trHeight w:val="454"/>
        </w:trPr>
        <w:tc>
          <w:tcPr>
            <w:tcW w:w="37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C626245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Familienname</w:t>
            </w:r>
          </w:p>
          <w:p w14:paraId="5560B1F4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$NACHNAME_ANTRAGSTELLER$</w:t>
            </w:r>
          </w:p>
        </w:tc>
        <w:tc>
          <w:tcPr>
            <w:tcW w:w="41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997C304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Vorname/n (sämtliche)</w:t>
            </w:r>
          </w:p>
          <w:p w14:paraId="4E216770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$VORNAME_ANTRAGSTELLER$</w:t>
            </w:r>
          </w:p>
        </w:tc>
      </w:tr>
      <w:tr w:rsidR="005D04FC" w:rsidRPr="00E159B0" w14:paraId="4387D60F" w14:textId="77777777">
        <w:trPr>
          <w:trHeight w:val="454"/>
        </w:trPr>
        <w:tc>
          <w:tcPr>
            <w:tcW w:w="37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7C5283B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Geburtsname</w:t>
            </w:r>
          </w:p>
          <w:p w14:paraId="21A52618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$GEBURTSNAME_ANTRAGSTELLER$</w:t>
            </w:r>
          </w:p>
        </w:tc>
        <w:tc>
          <w:tcPr>
            <w:tcW w:w="41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7B32535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Staatsangehörigkeit</w:t>
            </w:r>
          </w:p>
          <w:p w14:paraId="0EA74ED4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$STAAT</w:t>
            </w:r>
            <w:r w:rsidR="006E7043" w:rsidRPr="00E159B0">
              <w:rPr>
                <w:rFonts w:ascii="Open Sans" w:hAnsi="Open Sans" w:cs="Open Sans"/>
                <w:sz w:val="22"/>
                <w:szCs w:val="22"/>
              </w:rPr>
              <w:t>S</w:t>
            </w:r>
            <w:r w:rsidRPr="00E159B0">
              <w:rPr>
                <w:rFonts w:ascii="Open Sans" w:hAnsi="Open Sans" w:cs="Open Sans"/>
                <w:sz w:val="22"/>
                <w:szCs w:val="22"/>
              </w:rPr>
              <w:t>ANGEHOERIGKEIT_ANTRAGSTELLER$</w:t>
            </w:r>
          </w:p>
        </w:tc>
      </w:tr>
      <w:tr w:rsidR="005D04FC" w:rsidRPr="00E159B0" w14:paraId="281C588B" w14:textId="77777777">
        <w:trPr>
          <w:trHeight w:val="454"/>
        </w:trPr>
        <w:tc>
          <w:tcPr>
            <w:tcW w:w="792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D2BDC62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Geburtsdatum, -ort, -kreis, Bundesland, Staat</w:t>
            </w:r>
          </w:p>
          <w:p w14:paraId="26B27AC3" w14:textId="77777777" w:rsidR="005D04FC" w:rsidRPr="00E159B0" w:rsidRDefault="0063115D">
            <w:pPr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159B0">
              <w:rPr>
                <w:rFonts w:ascii="Open Sans" w:hAnsi="Open Sans" w:cs="Open Sans"/>
                <w:sz w:val="22"/>
                <w:szCs w:val="22"/>
              </w:rPr>
              <w:t>$GEBURTSDATUM_ANTRAGSTELLER$, $GEBURTSORT_ANTRAGSTELLER$, $GEBURTSBUNDESLAND_ANTRAGSTELLER$, $GEBURTSLAND_ANTRAGSTELLER$</w:t>
            </w:r>
          </w:p>
        </w:tc>
      </w:tr>
    </w:tbl>
    <w:p w14:paraId="627D8DD5" w14:textId="77777777" w:rsidR="005D04FC" w:rsidRPr="00E159B0" w:rsidRDefault="005D04FC">
      <w:pPr>
        <w:pStyle w:val="Flietext"/>
        <w:rPr>
          <w:rFonts w:ascii="Open Sans" w:hAnsi="Open Sans" w:cs="Open Sans"/>
          <w:sz w:val="22"/>
          <w:szCs w:val="22"/>
        </w:rPr>
      </w:pPr>
    </w:p>
    <w:p w14:paraId="05B70D35" w14:textId="77777777" w:rsidR="005D04FC" w:rsidRPr="00E159B0" w:rsidRDefault="0063115D">
      <w:pPr>
        <w:pStyle w:val="Flietext"/>
        <w:rPr>
          <w:rFonts w:ascii="Open Sans" w:hAnsi="Open Sans" w:cs="Open Sans"/>
          <w:sz w:val="20"/>
          <w:szCs w:val="20"/>
        </w:rPr>
      </w:pPr>
      <w:r w:rsidRPr="00E159B0">
        <w:rPr>
          <w:rFonts w:ascii="Open Sans" w:hAnsi="Open Sans" w:cs="Open Sans"/>
          <w:sz w:val="20"/>
          <w:szCs w:val="20"/>
        </w:rPr>
        <w:t>Ihr Antrag vom $ANTRAG_DATUM$, $AKTENZEICHEN$</w:t>
      </w:r>
    </w:p>
    <w:p w14:paraId="5A826226" w14:textId="77777777" w:rsidR="005D04FC" w:rsidRPr="00E159B0" w:rsidRDefault="005D04FC">
      <w:pPr>
        <w:pStyle w:val="Flietext"/>
        <w:rPr>
          <w:rFonts w:ascii="Open Sans" w:hAnsi="Open Sans" w:cs="Open Sans"/>
          <w:sz w:val="20"/>
          <w:szCs w:val="20"/>
        </w:rPr>
      </w:pPr>
    </w:p>
    <w:p w14:paraId="56FC38F9" w14:textId="77777777" w:rsidR="005D04FC" w:rsidRPr="00E159B0" w:rsidRDefault="0063115D" w:rsidP="004C21BB">
      <w:pPr>
        <w:pStyle w:val="Flietext"/>
        <w:spacing w:line="360" w:lineRule="auto"/>
        <w:rPr>
          <w:rFonts w:ascii="Open Sans" w:hAnsi="Open Sans" w:cs="Open Sans"/>
          <w:sz w:val="20"/>
          <w:szCs w:val="20"/>
        </w:rPr>
      </w:pPr>
      <w:r w:rsidRPr="00E159B0">
        <w:rPr>
          <w:rFonts w:ascii="Open Sans" w:hAnsi="Open Sans" w:cs="Open Sans"/>
          <w:sz w:val="20"/>
          <w:szCs w:val="20"/>
        </w:rPr>
        <w:t>Sehr $BEGRUESSUNG_ANTRAGSTELLER$ $TITEL_ANTRAGSTELLER$$VORNAME_ANTRAGSTELLER$ $NACHNAME_ANTRAGSTELLER$,</w:t>
      </w:r>
    </w:p>
    <w:p w14:paraId="25229B40" w14:textId="1AB3DBF8" w:rsidR="005D04FC" w:rsidRPr="00E159B0" w:rsidRDefault="0063115D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  <w:sectPr w:rsidR="005D04FC" w:rsidRPr="00E159B0">
          <w:headerReference w:type="default" r:id="rId7"/>
          <w:headerReference w:type="first" r:id="rId8"/>
          <w:pgSz w:w="11906" w:h="16838"/>
          <w:pgMar w:top="2948" w:right="2834" w:bottom="1049" w:left="1361" w:header="709" w:footer="0" w:gutter="0"/>
          <w:pgNumType w:start="1"/>
          <w:cols w:space="720"/>
          <w:formProt w:val="0"/>
          <w:titlePg/>
          <w:docGrid w:linePitch="360" w:charSpace="-6145"/>
        </w:sectPr>
      </w:pPr>
      <w:r w:rsidRPr="00E159B0">
        <w:rPr>
          <w:rFonts w:ascii="Open Sans" w:hAnsi="Open Sans" w:cs="Open Sans"/>
          <w:sz w:val="20"/>
          <w:szCs w:val="20"/>
        </w:rPr>
        <w:t xml:space="preserve">nach Durchsicht der eingereichten Nachweise teile ich Ihnen mit: Ihrem Anliegen wird entsprochen, weil sämtliche Anforderungen aus § 3 </w:t>
      </w:r>
      <w:proofErr w:type="spellStart"/>
      <w:r w:rsidRPr="00E159B0">
        <w:rPr>
          <w:rFonts w:ascii="Open Sans" w:hAnsi="Open Sans" w:cs="Open Sans"/>
          <w:sz w:val="20"/>
          <w:szCs w:val="20"/>
        </w:rPr>
        <w:t>MustV</w:t>
      </w:r>
      <w:proofErr w:type="spellEnd"/>
      <w:r w:rsidRPr="00E159B0">
        <w:rPr>
          <w:rFonts w:ascii="Open Sans" w:hAnsi="Open Sans" w:cs="Open Sans"/>
          <w:sz w:val="20"/>
          <w:szCs w:val="20"/>
        </w:rPr>
        <w:t xml:space="preserve"> </w:t>
      </w:r>
      <w:r w:rsidRPr="00E159B0">
        <w:rPr>
          <w:rFonts w:ascii="Open Sans" w:hAnsi="Open Sans" w:cs="Open Sans"/>
          <w:sz w:val="22"/>
          <w:szCs w:val="22"/>
        </w:rPr>
        <w:t>vorliegen.</w:t>
      </w:r>
    </w:p>
    <w:p w14:paraId="3BAAA437" w14:textId="77777777" w:rsidR="005D04FC" w:rsidRPr="00E159B0" w:rsidRDefault="0063115D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lastRenderedPageBreak/>
        <w:t xml:space="preserve">Die Wirkung dieses Musterbescheides endet nach fünf Jahren, sofern er nicht zuvor zurückgenommen wird. Einen Folgeantrag stellen Sie am besten ein Vierteljahr vor diesem Zeitpunkt. </w:t>
      </w:r>
    </w:p>
    <w:p w14:paraId="1C6AB424" w14:textId="77777777" w:rsidR="005D04FC" w:rsidRPr="00E159B0" w:rsidRDefault="005D04FC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</w:pPr>
    </w:p>
    <w:p w14:paraId="448D7A9B" w14:textId="77777777" w:rsidR="005D04FC" w:rsidRPr="00E159B0" w:rsidRDefault="0063115D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Die entgegennehmende Musterstelle erhält von mir eine Durchschrift zu ihren Vorgangsakten.</w:t>
      </w:r>
    </w:p>
    <w:p w14:paraId="02A568A0" w14:textId="77777777" w:rsidR="005D04FC" w:rsidRPr="00E159B0" w:rsidRDefault="0063115D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</w:pPr>
      <w:r w:rsidRPr="00E159B0">
        <w:rPr>
          <w:rFonts w:ascii="Open Sans" w:hAnsi="Open Sans" w:cs="Open Sans"/>
          <w:sz w:val="22"/>
          <w:szCs w:val="22"/>
        </w:rPr>
        <w:t>Dieses Schriftstück ist maschinell erzeugt und trägt deshalb weder Unterschrift noch Siegel.</w:t>
      </w:r>
    </w:p>
    <w:p w14:paraId="1EAB6D36" w14:textId="77777777" w:rsidR="005D04FC" w:rsidRPr="00E159B0" w:rsidRDefault="005D04FC" w:rsidP="004C21BB">
      <w:pPr>
        <w:pStyle w:val="Flietext"/>
        <w:spacing w:line="360" w:lineRule="auto"/>
        <w:rPr>
          <w:rFonts w:ascii="Open Sans" w:hAnsi="Open Sans" w:cs="Open Sans"/>
          <w:sz w:val="22"/>
          <w:szCs w:val="22"/>
        </w:rPr>
      </w:pPr>
    </w:p>
    <w:p w14:paraId="3189751B" w14:textId="77777777" w:rsidR="005D04FC" w:rsidRPr="00E159B0" w:rsidRDefault="0063115D" w:rsidP="004C21BB">
      <w:pPr>
        <w:pStyle w:val="TextBody"/>
        <w:jc w:val="center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b/>
          <w:bCs/>
          <w:sz w:val="22"/>
          <w:szCs w:val="18"/>
        </w:rPr>
        <w:t>HINWEISE</w:t>
      </w:r>
    </w:p>
    <w:p w14:paraId="015E580A" w14:textId="77777777" w:rsidR="005D04FC" w:rsidRPr="00E159B0" w:rsidRDefault="0063115D" w:rsidP="004C21BB">
      <w:pPr>
        <w:pStyle w:val="TextBody"/>
        <w:spacing w:after="283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sz w:val="22"/>
          <w:szCs w:val="18"/>
        </w:rPr>
        <w:t xml:space="preserve">Bitte verwahren Sie das Schriftstück, solange der Musterbescheid Wirkung entfaltet, also fünf Jahre lang. </w:t>
      </w:r>
    </w:p>
    <w:p w14:paraId="1B643933" w14:textId="77777777" w:rsidR="005D04FC" w:rsidRPr="00E159B0" w:rsidRDefault="0063115D" w:rsidP="004C21BB">
      <w:pPr>
        <w:pStyle w:val="TextBody"/>
        <w:spacing w:after="283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sz w:val="22"/>
          <w:szCs w:val="18"/>
        </w:rPr>
        <w:t>Vorzulegen ist das Schriftstück überall dort, wo ein Nachweis über den Ausgang des Vorgangs verlangt wird, etwa beim Zutritt zum abgegrenzten</w:t>
      </w:r>
      <w:r w:rsidR="00692E53" w:rsidRPr="00E159B0">
        <w:rPr>
          <w:rFonts w:ascii="Open Sans" w:hAnsi="Open Sans" w:cs="Open Sans"/>
          <w:sz w:val="22"/>
          <w:szCs w:val="18"/>
        </w:rPr>
        <w:t xml:space="preserve"> Musterbereich.</w:t>
      </w:r>
    </w:p>
    <w:p w14:paraId="6EF30A87" w14:textId="77777777" w:rsidR="005D04FC" w:rsidRPr="00E159B0" w:rsidRDefault="0063115D" w:rsidP="004C21BB">
      <w:pPr>
        <w:pStyle w:val="TextBody"/>
        <w:spacing w:after="283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sz w:val="22"/>
          <w:szCs w:val="18"/>
        </w:rPr>
        <w:t xml:space="preserve">Wer den Musterbereich beruflich betritt, reicht zusätzlich eine Abschrift bei der aktenführenden Musterstelle ein. </w:t>
      </w:r>
    </w:p>
    <w:p w14:paraId="7CE7E0CD" w14:textId="77777777" w:rsidR="00692E53" w:rsidRPr="00E159B0" w:rsidRDefault="0063115D" w:rsidP="00692E53">
      <w:pPr>
        <w:pStyle w:val="TextBody"/>
        <w:spacing w:after="283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sz w:val="22"/>
          <w:szCs w:val="18"/>
        </w:rPr>
        <w:t xml:space="preserve">Alle am Vorgang mitwirkenden Stellen geben Umstände, welche für das Ergebnis erheblich sein könnten, untereinander weiter, soweit die Mustervorschriften dies zulassen. </w:t>
      </w:r>
    </w:p>
    <w:p w14:paraId="66A81587" w14:textId="77777777" w:rsidR="00692E53" w:rsidRPr="00E159B0" w:rsidRDefault="0063115D" w:rsidP="004C21BB">
      <w:pPr>
        <w:pStyle w:val="TextBody"/>
        <w:rPr>
          <w:rFonts w:ascii="Open Sans" w:hAnsi="Open Sans" w:cs="Open Sans"/>
          <w:sz w:val="22"/>
          <w:szCs w:val="18"/>
        </w:rPr>
      </w:pPr>
      <w:r w:rsidRPr="00E159B0">
        <w:rPr>
          <w:rFonts w:ascii="Open Sans" w:hAnsi="Open Sans" w:cs="Open Sans"/>
          <w:sz w:val="22"/>
          <w:szCs w:val="18"/>
        </w:rPr>
        <w:t xml:space="preserve">Wer diesem Musterbescheid unterliegt, hat der Musterbehörde ohne schuldhaftes Zögern anzuzeigen, wenn sich seine Umstände derart wandeln, dass die Grundlage des Bescheides berührt sein könnte; Näheres steht in § 8 der Mustervorschriften (Anzeigepflicht). </w:t>
      </w:r>
    </w:p>
    <w:p w14:paraId="594EBC06" w14:textId="77777777" w:rsidR="00692E53" w:rsidRPr="00E159B0" w:rsidRDefault="00692E53" w:rsidP="004C21BB">
      <w:pPr>
        <w:pStyle w:val="TextBody"/>
        <w:rPr>
          <w:rFonts w:ascii="Open Sans" w:hAnsi="Open Sans" w:cs="Open Sans"/>
          <w:sz w:val="22"/>
          <w:szCs w:val="18"/>
        </w:rPr>
      </w:pPr>
    </w:p>
    <w:p w14:paraId="3C90262B" w14:textId="77777777" w:rsidR="00692E53" w:rsidRPr="00E159B0" w:rsidRDefault="00692E53" w:rsidP="004C21BB">
      <w:pPr>
        <w:pStyle w:val="TextBody"/>
        <w:rPr>
          <w:rFonts w:ascii="Open Sans" w:hAnsi="Open Sans" w:cs="Open Sans"/>
          <w:sz w:val="22"/>
          <w:szCs w:val="18"/>
        </w:rPr>
      </w:pPr>
    </w:p>
    <w:p w14:paraId="0115205C" w14:textId="77777777" w:rsidR="005D04FC" w:rsidRPr="00E159B0" w:rsidRDefault="0063115D" w:rsidP="004C21BB">
      <w:pPr>
        <w:pStyle w:val="TextBody"/>
        <w:rPr>
          <w:rFonts w:ascii="Open Sans" w:hAnsi="Open Sans" w:cs="Open Sans"/>
          <w:b/>
          <w:bCs/>
        </w:rPr>
      </w:pPr>
      <w:r w:rsidRPr="00E159B0">
        <w:rPr>
          <w:rFonts w:ascii="Open Sans" w:hAnsi="Open Sans" w:cs="Open Sans"/>
          <w:sz w:val="22"/>
          <w:szCs w:val="18"/>
        </w:rPr>
        <w:t>Aus der Anzeigepflicht folgt insbesondere, dass Sie jeden Wechsel Ihres Namens sowie jeden Umzug binnen der Wirkungsdauer bei mir schriftlich melden, jeweils unter Nennung der rückseitig vermerkten Vorgangsnummer</w:t>
      </w:r>
      <w:r w:rsidRPr="00E159B0">
        <w:rPr>
          <w:rFonts w:ascii="Open Sans" w:hAnsi="Open Sans" w:cs="Open Sans"/>
        </w:rPr>
        <w:t>.</w:t>
      </w:r>
    </w:p>
    <w:p w14:paraId="228709A5" w14:textId="77777777" w:rsidR="005D04FC" w:rsidRPr="00E159B0" w:rsidRDefault="005D04FC">
      <w:pPr>
        <w:pStyle w:val="Flietext"/>
        <w:spacing w:line="320" w:lineRule="exact"/>
        <w:rPr>
          <w:rFonts w:ascii="Open Sans" w:hAnsi="Open Sans" w:cs="Open Sans"/>
        </w:rPr>
      </w:pPr>
    </w:p>
    <w:p w14:paraId="3189B677" w14:textId="77777777" w:rsidR="005D04FC" w:rsidRPr="00E159B0" w:rsidRDefault="0063115D">
      <w:pPr>
        <w:pStyle w:val="OKEKOPF"/>
        <w:tabs>
          <w:tab w:val="left" w:pos="3969"/>
        </w:tabs>
        <w:rPr>
          <w:rFonts w:ascii="Open Sans" w:hAnsi="Open Sans" w:cs="Open Sans"/>
        </w:rPr>
      </w:pPr>
      <w:r w:rsidRPr="00E159B0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17" behindDoc="1" locked="0" layoutInCell="1" allowOverlap="1" wp14:anchorId="228F7ED1" wp14:editId="7600D09B">
                <wp:simplePos x="0" y="0"/>
                <wp:positionH relativeFrom="column">
                  <wp:posOffset>2736850</wp:posOffset>
                </wp:positionH>
                <wp:positionV relativeFrom="page">
                  <wp:posOffset>553720</wp:posOffset>
                </wp:positionV>
                <wp:extent cx="1953895" cy="574675"/>
                <wp:effectExtent l="0" t="0" r="0" b="0"/>
                <wp:wrapNone/>
                <wp:docPr id="1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57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213FE0E" w14:textId="77777777" w:rsidR="005D04FC" w:rsidRDefault="005D04FC">
                            <w:pPr>
                              <w:pStyle w:val="OKEKOPF"/>
                              <w:tabs>
                                <w:tab w:val="left" w:pos="4253"/>
                                <w:tab w:val="left" w:pos="4962"/>
                              </w:tabs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</w:rPr>
                            </w:pPr>
                          </w:p>
                          <w:p w14:paraId="0406424C" w14:textId="77777777" w:rsidR="005D04FC" w:rsidRDefault="005D04FC">
                            <w:pPr>
                              <w:pStyle w:val="OKEKOPF"/>
                              <w:tabs>
                                <w:tab w:val="left" w:pos="4253"/>
                                <w:tab w:val="left" w:pos="4962"/>
                              </w:tabs>
                              <w:jc w:val="center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8F7ED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15.5pt;margin-top:43.6pt;width:153.85pt;height:45.25pt;z-index:-5033164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  <v:textbox>
                  <w:txbxContent>
                    <w:p w14:paraId="7213FE0E" w14:textId="77777777" w:rsidR="005D04FC" w:rsidRDefault="005D04FC">
                      <w:pPr>
                        <w:pStyle w:val="OKEKOPF"/>
                        <w:tabs>
                          <w:tab w:val="left" w:pos="4253"/>
                          <w:tab w:val="left" w:pos="4962"/>
                        </w:tabs>
                        <w:jc w:val="right"/>
                        <w:rPr>
                          <w:rFonts w:cs="Arial"/>
                          <w:b/>
                          <w:bCs/>
                          <w:sz w:val="20"/>
                        </w:rPr>
                      </w:pPr>
                    </w:p>
                    <w:p w14:paraId="0406424C" w14:textId="77777777" w:rsidR="005D04FC" w:rsidRDefault="005D04FC">
                      <w:pPr>
                        <w:pStyle w:val="OKEKOPF"/>
                        <w:tabs>
                          <w:tab w:val="left" w:pos="4253"/>
                          <w:tab w:val="left" w:pos="4962"/>
                        </w:tabs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B29C910" w14:textId="77777777" w:rsidR="005D04FC" w:rsidRPr="00E159B0" w:rsidRDefault="005D04FC">
      <w:pPr>
        <w:pStyle w:val="OKEKOPF"/>
        <w:tabs>
          <w:tab w:val="left" w:pos="3969"/>
        </w:tabs>
        <w:rPr>
          <w:rFonts w:ascii="Open Sans" w:hAnsi="Open Sans" w:cs="Open Sans"/>
        </w:rPr>
      </w:pPr>
    </w:p>
    <w:p w14:paraId="5D133421" w14:textId="77777777" w:rsidR="005D04FC" w:rsidRPr="00E159B0" w:rsidRDefault="0063115D">
      <w:pPr>
        <w:pStyle w:val="OKEKOPF"/>
        <w:tabs>
          <w:tab w:val="left" w:pos="3969"/>
        </w:tabs>
        <w:rPr>
          <w:rFonts w:ascii="Open Sans" w:hAnsi="Open Sans" w:cs="Open Sans"/>
        </w:rPr>
      </w:pPr>
      <w:r w:rsidRPr="00E159B0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18" behindDoc="1" locked="0" layoutInCell="1" allowOverlap="1" wp14:anchorId="184FC71B" wp14:editId="47960B2F">
                <wp:simplePos x="0" y="0"/>
                <wp:positionH relativeFrom="column">
                  <wp:posOffset>4947285</wp:posOffset>
                </wp:positionH>
                <wp:positionV relativeFrom="page">
                  <wp:posOffset>541655</wp:posOffset>
                </wp:positionV>
                <wp:extent cx="730250" cy="683895"/>
                <wp:effectExtent l="0" t="0" r="0" b="0"/>
                <wp:wrapNone/>
                <wp:docPr id="1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8F2EC4B" w14:textId="77777777" w:rsidR="005D04FC" w:rsidRDefault="0063115D">
                            <w:pPr>
                              <w:pStyle w:val="FrameContents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6FF9D8" wp14:editId="17D0ADE9">
                                  <wp:extent cx="550545" cy="575945"/>
                                  <wp:effectExtent l="0" t="0" r="0" b="0"/>
                                  <wp:docPr id="25" name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545" cy="575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53975" tIns="53975" rIns="53975" bIns="5397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FC71B" id="Text Box 15" o:spid="_x0000_s1027" type="#_x0000_t202" style="position:absolute;margin-left:389.55pt;margin-top:42.65pt;width:57.5pt;height:53.85pt;z-index:-503316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  <v:textbox style="mso-fit-shape-to-text:t" inset="4.25pt,4.25pt,4.25pt,4.25pt">
                  <w:txbxContent>
                    <w:p w14:paraId="08F2EC4B" w14:textId="77777777" w:rsidR="005D04FC" w:rsidRDefault="0063115D">
                      <w:pPr>
                        <w:pStyle w:val="FrameContents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6FF9D8" wp14:editId="17D0ADE9">
                            <wp:extent cx="550545" cy="575945"/>
                            <wp:effectExtent l="0" t="0" r="0" b="0"/>
                            <wp:docPr id="25" name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54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4C3B8DB" w14:textId="77777777" w:rsidR="005D04FC" w:rsidRPr="00E159B0" w:rsidRDefault="005D04FC">
      <w:pPr>
        <w:pStyle w:val="OKEKOPF"/>
        <w:rPr>
          <w:rFonts w:ascii="Open Sans" w:hAnsi="Open Sans" w:cs="Open Sans"/>
        </w:rPr>
      </w:pPr>
    </w:p>
    <w:p w14:paraId="23978A11" w14:textId="77777777" w:rsidR="005D04FC" w:rsidRPr="00E159B0" w:rsidRDefault="005D04FC">
      <w:pPr>
        <w:pStyle w:val="OKEKOPF"/>
        <w:rPr>
          <w:rFonts w:ascii="Open Sans" w:hAnsi="Open Sans" w:cs="Open Sans"/>
          <w:sz w:val="20"/>
          <w:szCs w:val="20"/>
        </w:rPr>
      </w:pPr>
    </w:p>
    <w:p w14:paraId="07988638" w14:textId="77777777" w:rsidR="005D04FC" w:rsidRPr="00E159B0" w:rsidRDefault="005D04FC">
      <w:pPr>
        <w:pStyle w:val="OKEKOPF"/>
        <w:rPr>
          <w:rFonts w:ascii="Open Sans" w:hAnsi="Open Sans" w:cs="Open Sans"/>
          <w:sz w:val="20"/>
          <w:szCs w:val="20"/>
        </w:rPr>
      </w:pPr>
    </w:p>
    <w:p w14:paraId="0161D63C" w14:textId="77777777" w:rsidR="005D04FC" w:rsidRPr="00E159B0" w:rsidRDefault="005D04FC">
      <w:pPr>
        <w:pStyle w:val="OKEKOPF"/>
        <w:rPr>
          <w:rFonts w:ascii="Open Sans" w:hAnsi="Open Sans" w:cs="Open Sans"/>
          <w:sz w:val="20"/>
          <w:szCs w:val="20"/>
        </w:rPr>
      </w:pPr>
    </w:p>
    <w:p w14:paraId="21645EA4" w14:textId="77777777" w:rsidR="005D04FC" w:rsidRPr="00E159B0" w:rsidRDefault="0063115D">
      <w:pPr>
        <w:pStyle w:val="OKEKOPF"/>
        <w:rPr>
          <w:rFonts w:ascii="Open Sans" w:hAnsi="Open Sans" w:cs="Open Sans"/>
          <w:sz w:val="16"/>
          <w:szCs w:val="16"/>
        </w:rPr>
      </w:pPr>
      <w:r w:rsidRPr="00E159B0">
        <w:rPr>
          <w:rFonts w:ascii="Open Sans" w:hAnsi="Open Sans" w:cs="Open Sans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14" behindDoc="1" locked="0" layoutInCell="1" allowOverlap="1" wp14:anchorId="6237E2A3" wp14:editId="14FE7BE2">
                <wp:simplePos x="0" y="0"/>
                <wp:positionH relativeFrom="page">
                  <wp:posOffset>-62230</wp:posOffset>
                </wp:positionH>
                <wp:positionV relativeFrom="page">
                  <wp:posOffset>3774440</wp:posOffset>
                </wp:positionV>
                <wp:extent cx="343535" cy="1270"/>
                <wp:effectExtent l="0" t="0" r="0" b="0"/>
                <wp:wrapNone/>
                <wp:docPr id="19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7C9EF" id="Line 11" o:spid="_x0000_s1026" style="position:absolute;z-index:-5033164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297.2pt" to="22.15pt,297.3pt" strokeweight=".18mm">
                <w10:wrap anchorx="page" anchory="page"/>
              </v:line>
            </w:pict>
          </mc:Fallback>
        </mc:AlternateContent>
      </w:r>
      <w:r w:rsidRPr="00E159B0">
        <w:rPr>
          <w:rFonts w:ascii="Open Sans" w:hAnsi="Open Sans" w:cs="Open Sans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16" behindDoc="1" locked="0" layoutInCell="1" allowOverlap="1" wp14:anchorId="01E33977" wp14:editId="05202BBA">
                <wp:simplePos x="0" y="0"/>
                <wp:positionH relativeFrom="page">
                  <wp:posOffset>-62230</wp:posOffset>
                </wp:positionH>
                <wp:positionV relativeFrom="page">
                  <wp:posOffset>5374640</wp:posOffset>
                </wp:positionV>
                <wp:extent cx="343535" cy="1270"/>
                <wp:effectExtent l="0" t="0" r="0" b="0"/>
                <wp:wrapNone/>
                <wp:docPr id="20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67C70" id="Line 13" o:spid="_x0000_s1026" style="position:absolute;z-index:-50331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423.2pt" to="22.15pt,423.3pt" strokeweight=".18mm">
                <w10:wrap anchorx="page" anchory="page"/>
              </v:line>
            </w:pict>
          </mc:Fallback>
        </mc:AlternateContent>
      </w:r>
      <w:r w:rsidRPr="00E159B0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15" behindDoc="1" locked="0" layoutInCell="1" allowOverlap="1" wp14:anchorId="3E3A3977" wp14:editId="5ABB7238">
                <wp:simplePos x="0" y="0"/>
                <wp:positionH relativeFrom="page">
                  <wp:posOffset>5940425</wp:posOffset>
                </wp:positionH>
                <wp:positionV relativeFrom="page">
                  <wp:posOffset>1871345</wp:posOffset>
                </wp:positionV>
                <wp:extent cx="1440180" cy="695960"/>
                <wp:effectExtent l="0" t="0" r="0" b="0"/>
                <wp:wrapNone/>
                <wp:docPr id="2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FF0C0D" w14:textId="77777777" w:rsidR="005D04FC" w:rsidRDefault="005D04FC">
                            <w:pPr>
                              <w:pStyle w:val="FrameContents"/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A3977" id="Text Box 12" o:spid="_x0000_s1028" type="#_x0000_t202" style="position:absolute;margin-left:467.75pt;margin-top:147.35pt;width:113.4pt;height:54.8pt;z-index:-5033164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>
                <v:textbox inset="0,0,0,0">
                  <w:txbxContent>
                    <w:p w14:paraId="72FF0C0D" w14:textId="77777777" w:rsidR="005D04FC" w:rsidRDefault="005D04FC">
                      <w:pPr>
                        <w:pStyle w:val="FrameContents"/>
                        <w:spacing w:line="360" w:lineRule="auto"/>
                        <w:rPr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5D04FC" w:rsidRPr="00E159B0">
      <w:headerReference w:type="default" r:id="rId10"/>
      <w:pgSz w:w="11906" w:h="16838"/>
      <w:pgMar w:top="2948" w:right="2834" w:bottom="1049" w:left="1361" w:header="709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FFD69" w14:textId="77777777" w:rsidR="00D84CC4" w:rsidRDefault="00D84CC4">
      <w:r>
        <w:separator/>
      </w:r>
    </w:p>
  </w:endnote>
  <w:endnote w:type="continuationSeparator" w:id="0">
    <w:p w14:paraId="16663B09" w14:textId="77777777" w:rsidR="00D84CC4" w:rsidRDefault="00D84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WenQuanYi Micro Hei">
    <w:charset w:val="80"/>
    <w:family w:val="swiss"/>
    <w:pitch w:val="variable"/>
    <w:sig w:usb0="E10002EF" w:usb1="6BDFFCFB" w:usb2="00800036" w:usb3="00000000" w:csb0="003E019F" w:csb1="00000000"/>
  </w:font>
  <w:font w:name="FreeSans">
    <w:charset w:val="00"/>
    <w:family w:val="swiss"/>
    <w:pitch w:val="variable"/>
    <w:sig w:usb0="E4838EFF" w:usb1="4200FDFF" w:usb2="000030A0" w:usb3="00000000" w:csb0="000001B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9433" w14:textId="77777777" w:rsidR="00D84CC4" w:rsidRDefault="00D84CC4">
      <w:r>
        <w:separator/>
      </w:r>
    </w:p>
  </w:footnote>
  <w:footnote w:type="continuationSeparator" w:id="0">
    <w:p w14:paraId="227D33BA" w14:textId="77777777" w:rsidR="00D84CC4" w:rsidRDefault="00D84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FDCA" w14:textId="77777777" w:rsidR="005D04FC" w:rsidRDefault="0063115D">
    <w:pPr>
      <w:pStyle w:val="OKEKOPF"/>
      <w:tabs>
        <w:tab w:val="left" w:pos="3969"/>
      </w:tabs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1AF6174" wp14:editId="003A86C5">
              <wp:simplePos x="0" y="0"/>
              <wp:positionH relativeFrom="column">
                <wp:posOffset>2736850</wp:posOffset>
              </wp:positionH>
              <wp:positionV relativeFrom="page">
                <wp:posOffset>553720</wp:posOffset>
              </wp:positionV>
              <wp:extent cx="1953895" cy="574675"/>
              <wp:effectExtent l="0" t="0" r="0" b="0"/>
              <wp:wrapNone/>
              <wp:docPr id="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3895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3BAC8056" w14:textId="77777777" w:rsidR="005D04FC" w:rsidRDefault="0063115D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right"/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  <w:t>Musterbehörde Musterstadt</w:t>
                          </w:r>
                        </w:p>
                        <w:p w14:paraId="63C44206" w14:textId="77777777" w:rsidR="005D04FC" w:rsidRDefault="005D04FC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center"/>
                          </w:pPr>
                        </w:p>
                      </w:txbxContent>
                    </wps:txbx>
                    <wps:bodyPr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F617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215.5pt;margin-top:43.6pt;width:153.85pt;height:45.2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>
                <w:txbxContent>
                  <w:p w14:paraId="3BAC8056" w14:textId="77777777" w:rsidR="005D04FC" w:rsidRDefault="0063115D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right"/>
                      <w:rPr>
                        <w:rFonts w:cs="Arial"/>
                        <w:b/>
                        <w:bCs/>
                        <w:sz w:val="20"/>
                      </w:rPr>
                    </w:pPr>
                    <w:r>
                      <w:rPr>
                        <w:rFonts w:cs="Arial"/>
                        <w:b/>
                        <w:bCs/>
                        <w:sz w:val="20"/>
                      </w:rPr>
                      <w:t>Musterbehörde Musterstadt</w:t>
                    </w:r>
                  </w:p>
                  <w:p w14:paraId="63C44206" w14:textId="77777777" w:rsidR="005D04FC" w:rsidRDefault="005D04FC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center"/>
                    </w:pPr>
                  </w:p>
                </w:txbxContent>
              </v:textbox>
              <w10:wrap anchory="page"/>
            </v:shape>
          </w:pict>
        </mc:Fallback>
      </mc:AlternateContent>
    </w:r>
  </w:p>
  <w:p w14:paraId="571E084C" w14:textId="77777777" w:rsidR="005D04FC" w:rsidRDefault="0063115D">
    <w:pPr>
      <w:pStyle w:val="OKEKOPF"/>
      <w:tabs>
        <w:tab w:val="left" w:pos="3969"/>
      </w:tabs>
      <w:rPr>
        <w:rFonts w:cs="Arial"/>
      </w:rPr>
    </w:pPr>
    <w:r>
      <w:tab/>
      <w:t xml:space="preserve">          </w:t>
    </w:r>
  </w:p>
  <w:p w14:paraId="36312440" w14:textId="77777777" w:rsidR="005D04FC" w:rsidRDefault="0063115D">
    <w:pPr>
      <w:pStyle w:val="OKEKOPF"/>
      <w:tabs>
        <w:tab w:val="left" w:pos="3969"/>
      </w:tabs>
      <w:rPr>
        <w:rFonts w:cs="Arial"/>
      </w:rPr>
    </w:pP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050EF0F" wp14:editId="1BEFF4D6">
              <wp:simplePos x="0" y="0"/>
              <wp:positionH relativeFrom="column">
                <wp:posOffset>4947285</wp:posOffset>
              </wp:positionH>
              <wp:positionV relativeFrom="page">
                <wp:posOffset>541655</wp:posOffset>
              </wp:positionV>
              <wp:extent cx="730250" cy="683895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0250" cy="683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75D35025" w14:textId="77777777" w:rsidR="005D04FC" w:rsidRDefault="0063115D">
                          <w:pPr>
                            <w:pStyle w:val="FrameContents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97FBF2" wp14:editId="57A96088">
                                <wp:extent cx="550545" cy="575945"/>
                                <wp:effectExtent l="0" t="0" r="0" b="0"/>
                                <wp:docPr id="29" name="Pictur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0545" cy="575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53975" tIns="53975" rIns="53975" bIns="5397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0EF0F" id="Text Box 5" o:spid="_x0000_s1030" type="#_x0000_t202" style="position:absolute;margin-left:389.55pt;margin-top:42.65pt;width:57.5pt;height:53.8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 style="mso-fit-shape-to-text:t" inset="4.25pt,4.25pt,4.25pt,4.25pt">
                <w:txbxContent>
                  <w:p w14:paraId="75D35025" w14:textId="77777777" w:rsidR="005D04FC" w:rsidRDefault="0063115D">
                    <w:pPr>
                      <w:pStyle w:val="FrameContents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E97FBF2" wp14:editId="57A96088">
                          <wp:extent cx="550545" cy="575945"/>
                          <wp:effectExtent l="0" t="0" r="0" b="0"/>
                          <wp:docPr id="29" name="Pictur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50545" cy="575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16488085" w14:textId="77777777" w:rsidR="005D04FC" w:rsidRDefault="005D04FC">
    <w:pPr>
      <w:pStyle w:val="OKEKOPF"/>
    </w:pPr>
  </w:p>
  <w:p w14:paraId="76773CEA" w14:textId="77777777" w:rsidR="005D04FC" w:rsidRDefault="005D04FC">
    <w:pPr>
      <w:pStyle w:val="OKEKOPF"/>
      <w:rPr>
        <w:sz w:val="20"/>
        <w:szCs w:val="20"/>
      </w:rPr>
    </w:pPr>
  </w:p>
  <w:p w14:paraId="5768CB9A" w14:textId="77777777" w:rsidR="005D04FC" w:rsidRDefault="005D04FC">
    <w:pPr>
      <w:pStyle w:val="OKEKOPF"/>
      <w:rPr>
        <w:sz w:val="20"/>
        <w:szCs w:val="20"/>
      </w:rPr>
    </w:pPr>
  </w:p>
  <w:p w14:paraId="6A57B0AE" w14:textId="77777777" w:rsidR="005D04FC" w:rsidRDefault="005D04FC">
    <w:pPr>
      <w:pStyle w:val="OKEKOPF"/>
      <w:rPr>
        <w:sz w:val="20"/>
        <w:szCs w:val="20"/>
      </w:rPr>
    </w:pPr>
  </w:p>
  <w:p w14:paraId="4121E5F7" w14:textId="77777777" w:rsidR="005D04FC" w:rsidRDefault="005D04FC">
    <w:pPr>
      <w:pStyle w:val="OKEKOPF"/>
      <w:rPr>
        <w:sz w:val="20"/>
        <w:szCs w:val="20"/>
      </w:rPr>
    </w:pPr>
  </w:p>
  <w:p w14:paraId="4C801E01" w14:textId="77777777" w:rsidR="005D04FC" w:rsidRDefault="0063115D">
    <w:pPr>
      <w:pStyle w:val="OKEKOPF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48000" behindDoc="1" locked="0" layoutInCell="1" allowOverlap="1" wp14:anchorId="5F906432" wp14:editId="4160C3AE">
              <wp:simplePos x="0" y="0"/>
              <wp:positionH relativeFrom="page">
                <wp:posOffset>-62230</wp:posOffset>
              </wp:positionH>
              <wp:positionV relativeFrom="page">
                <wp:posOffset>3774440</wp:posOffset>
              </wp:positionV>
              <wp:extent cx="343535" cy="1270"/>
              <wp:effectExtent l="0" t="0" r="0" b="0"/>
              <wp:wrapNone/>
              <wp:docPr id="5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13A8387" id="Line 1" o:spid="_x0000_s1026" style="position:absolute;z-index:-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297.2pt" to="22.15pt,297.3pt" strokeweight=".18mm">
              <w10:wrap anchorx="page" anchory="page"/>
            </v:line>
          </w:pict>
        </mc:Fallback>
      </mc:AlternateContent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383FCB2B" wp14:editId="02620C1D">
              <wp:simplePos x="0" y="0"/>
              <wp:positionH relativeFrom="page">
                <wp:posOffset>-62230</wp:posOffset>
              </wp:positionH>
              <wp:positionV relativeFrom="page">
                <wp:posOffset>5374640</wp:posOffset>
              </wp:positionV>
              <wp:extent cx="343535" cy="1270"/>
              <wp:effectExtent l="0" t="0" r="0" b="0"/>
              <wp:wrapNone/>
              <wp:docPr id="6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2F9736C" id="Line 3" o:spid="_x0000_s1026" style="position:absolute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423.2pt" to="22.15pt,423.3pt" strokeweight=".18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06775FB3" wp14:editId="2C9EFB1F">
              <wp:simplePos x="0" y="0"/>
              <wp:positionH relativeFrom="page">
                <wp:posOffset>5940425</wp:posOffset>
              </wp:positionH>
              <wp:positionV relativeFrom="page">
                <wp:posOffset>1871345</wp:posOffset>
              </wp:positionV>
              <wp:extent cx="1440180" cy="695960"/>
              <wp:effectExtent l="0" t="0" r="0" b="0"/>
              <wp:wrapNone/>
              <wp:docPr id="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180" cy="695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80624" w14:textId="77777777" w:rsidR="005D04FC" w:rsidRDefault="005D04FC">
                          <w:pPr>
                            <w:pStyle w:val="FrameContents"/>
                            <w:spacing w:line="360" w:lineRule="auto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75FB3" id="Text Box 2" o:spid="_x0000_s1031" type="#_x0000_t202" style="position:absolute;margin-left:467.75pt;margin-top:147.35pt;width:113.4pt;height:54.8pt;z-index:-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>
              <v:textbox inset="0,0,0,0">
                <w:txbxContent>
                  <w:p w14:paraId="62B80624" w14:textId="77777777" w:rsidR="005D04FC" w:rsidRDefault="005D04FC">
                    <w:pPr>
                      <w:pStyle w:val="FrameContents"/>
                      <w:spacing w:line="360" w:lineRule="auto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7B453" w14:textId="77777777" w:rsidR="005D04FC" w:rsidRDefault="005D04FC">
    <w:pPr>
      <w:pStyle w:val="OKEKOPF"/>
      <w:rPr>
        <w:sz w:val="20"/>
        <w:szCs w:val="20"/>
      </w:rPr>
    </w:pPr>
  </w:p>
  <w:p w14:paraId="368D939E" w14:textId="77777777" w:rsidR="005D04FC" w:rsidRDefault="005D04FC">
    <w:pPr>
      <w:pStyle w:val="OKEKOPF"/>
      <w:rPr>
        <w:sz w:val="20"/>
        <w:szCs w:val="20"/>
      </w:rPr>
    </w:pPr>
  </w:p>
  <w:p w14:paraId="7064E877" w14:textId="77777777" w:rsidR="005D04FC" w:rsidRDefault="005D04FC">
    <w:pPr>
      <w:pStyle w:val="OKEKOPF"/>
      <w:rPr>
        <w:sz w:val="20"/>
        <w:szCs w:val="20"/>
      </w:rPr>
    </w:pPr>
  </w:p>
  <w:p w14:paraId="6A3715CA" w14:textId="77777777" w:rsidR="005D04FC" w:rsidRDefault="005D04FC">
    <w:pPr>
      <w:pStyle w:val="OKEKOPF"/>
      <w:rPr>
        <w:sz w:val="20"/>
        <w:szCs w:val="20"/>
      </w:rPr>
    </w:pPr>
  </w:p>
  <w:p w14:paraId="5E4BCA43" w14:textId="77777777" w:rsidR="005D04FC" w:rsidRDefault="005D04FC">
    <w:pPr>
      <w:pStyle w:val="OKEKOPF"/>
      <w:rPr>
        <w:sz w:val="20"/>
        <w:szCs w:val="20"/>
      </w:rPr>
    </w:pPr>
  </w:p>
  <w:p w14:paraId="1C9B4B0D" w14:textId="77777777" w:rsidR="005D04FC" w:rsidRDefault="005D04FC">
    <w:pPr>
      <w:pStyle w:val="OKEKOPF"/>
      <w:rPr>
        <w:sz w:val="20"/>
        <w:szCs w:val="20"/>
      </w:rPr>
    </w:pPr>
  </w:p>
  <w:p w14:paraId="0C9AFBFB" w14:textId="77777777" w:rsidR="005D04FC" w:rsidRDefault="005D04FC">
    <w:pPr>
      <w:pStyle w:val="OKEKOPF"/>
      <w:rPr>
        <w:sz w:val="20"/>
        <w:szCs w:val="20"/>
      </w:rPr>
    </w:pPr>
  </w:p>
  <w:p w14:paraId="30C17FE3" w14:textId="77777777" w:rsidR="005D04FC" w:rsidRDefault="005D04FC">
    <w:pPr>
      <w:pStyle w:val="OKEKOPF"/>
      <w:rPr>
        <w:sz w:val="20"/>
        <w:szCs w:val="20"/>
      </w:rPr>
    </w:pPr>
  </w:p>
  <w:p w14:paraId="0A53E7AF" w14:textId="77777777" w:rsidR="005D04FC" w:rsidRDefault="005D04FC">
    <w:pPr>
      <w:pStyle w:val="OKEKOPF"/>
      <w:rPr>
        <w:sz w:val="20"/>
        <w:szCs w:val="20"/>
      </w:rPr>
    </w:pPr>
  </w:p>
  <w:p w14:paraId="4FEBCB3D" w14:textId="77777777" w:rsidR="005D04FC" w:rsidRDefault="0063115D">
    <w:pPr>
      <w:pStyle w:val="OKEKOPF"/>
      <w:rPr>
        <w:sz w:val="16"/>
      </w:rPr>
    </w:pPr>
    <w:r>
      <w:rPr>
        <w:sz w:val="16"/>
      </w:rPr>
      <w:t>Musterbehörde Musterstadt, Postfach 100000, 12345 Musterstadt</w:t>
    </w: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6A149B5B" wp14:editId="3398F17A">
              <wp:simplePos x="0" y="0"/>
              <wp:positionH relativeFrom="page">
                <wp:posOffset>-62230</wp:posOffset>
              </wp:positionH>
              <wp:positionV relativeFrom="page">
                <wp:posOffset>3774440</wp:posOffset>
              </wp:positionV>
              <wp:extent cx="343535" cy="1270"/>
              <wp:effectExtent l="0" t="0" r="0" b="0"/>
              <wp:wrapNone/>
              <wp:docPr id="8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8AFA2D1" id="Line 6" o:spid="_x0000_s1026" style="position:absolute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297.2pt" to="22.15pt,297.3pt" strokeweight=".18mm">
              <w10:wrap anchorx="page" anchory="page"/>
            </v:line>
          </w:pict>
        </mc:Fallback>
      </mc:AlternateContent>
    </w: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749769" wp14:editId="4CE15290">
              <wp:simplePos x="0" y="0"/>
              <wp:positionH relativeFrom="page">
                <wp:posOffset>-62230</wp:posOffset>
              </wp:positionH>
              <wp:positionV relativeFrom="page">
                <wp:posOffset>5374640</wp:posOffset>
              </wp:positionV>
              <wp:extent cx="343535" cy="1270"/>
              <wp:effectExtent l="0" t="0" r="0" b="0"/>
              <wp:wrapNone/>
              <wp:docPr id="9" name="Lin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1B0905" id="Line 8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423.2pt" to="22.15pt,423.3pt" strokeweight=".18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B2939B9" wp14:editId="77985F1F">
              <wp:simplePos x="0" y="0"/>
              <wp:positionH relativeFrom="page">
                <wp:posOffset>5940425</wp:posOffset>
              </wp:positionH>
              <wp:positionV relativeFrom="page">
                <wp:posOffset>1871345</wp:posOffset>
              </wp:positionV>
              <wp:extent cx="1440180" cy="8188960"/>
              <wp:effectExtent l="0" t="0" r="0" b="0"/>
              <wp:wrapNone/>
              <wp:docPr id="1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180" cy="8188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35397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>Telefon $TELEFON_SACHBEARBEITER$</w:t>
                          </w:r>
                        </w:p>
                        <w:p w14:paraId="635A67A0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>Fax       01234 567-100</w:t>
                          </w:r>
                        </w:p>
                        <w:p w14:paraId="1E463F91" w14:textId="77777777" w:rsidR="005D04FC" w:rsidRPr="00527C92" w:rsidRDefault="00B05AF8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>E-Mail: $EMAIL_SACHBEARBEITER$</w:t>
                          </w:r>
                        </w:p>
                        <w:p w14:paraId="080165D6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>Auskunft erteilt:</w:t>
                          </w:r>
                        </w:p>
                        <w:p w14:paraId="38AC7326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($VORNAME_SACHBEARBEITER$ $NACHNAME_SACHBEARBEITER$)</w:t>
                          </w:r>
                        </w:p>
                        <w:p w14:paraId="4ACA3951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 xml:space="preserve">Aktenzeichen: </w:t>
                          </w:r>
                          <w:r w:rsidR="00A60C4A" w:rsidRPr="00527C92">
                            <w:rPr>
                              <w:rFonts w:ascii="Open Sans" w:hAnsi="Open Sans" w:cs="Open Sans"/>
                              <w:sz w:val="16"/>
                            </w:rPr>
                            <w:t>00.00.00</w:t>
                          </w:r>
                          <w:r w:rsidR="00B05AF8" w:rsidRPr="00527C92">
                            <w:rPr>
                              <w:rFonts w:ascii="Open Sans" w:hAnsi="Open Sans" w:cs="Open Sans"/>
                              <w:sz w:val="16"/>
                            </w:rPr>
                            <w:t xml:space="preserve"> </w:t>
                          </w:r>
                        </w:p>
                        <w:p w14:paraId="4B05C153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bei Antwort bitte angeben</w:t>
                          </w:r>
                        </w:p>
                        <w:p w14:paraId="36D67262" w14:textId="77777777" w:rsidR="005D04FC" w:rsidRPr="00527C92" w:rsidRDefault="005D04FC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</w:p>
                        <w:p w14:paraId="5BEEDC49" w14:textId="77777777" w:rsidR="005D04FC" w:rsidRPr="00527C92" w:rsidRDefault="0063115D">
                          <w:pPr>
                            <w:pStyle w:val="FrameContents"/>
                            <w:spacing w:line="360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</w:rPr>
                            <w:t>Datum: $ENTSCHEIDUNGS_DATUM$</w:t>
                          </w:r>
                        </w:p>
                        <w:p w14:paraId="7585CFAE" w14:textId="77777777" w:rsidR="005D04FC" w:rsidRPr="00527C92" w:rsidRDefault="005D04FC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</w:rPr>
                          </w:pPr>
                        </w:p>
                        <w:p w14:paraId="297D4D62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Dienstgebäude:</w:t>
                          </w:r>
                        </w:p>
                        <w:p w14:paraId="470E7627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Am </w:t>
                          </w:r>
                          <w:proofErr w:type="spellStart"/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Musterweg</w:t>
                          </w:r>
                          <w:proofErr w:type="spellEnd"/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 xml:space="preserve"> 35</w:t>
                          </w:r>
                        </w:p>
                        <w:p w14:paraId="10D78FEF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Lieferanschrift:</w:t>
                          </w:r>
                        </w:p>
                        <w:p w14:paraId="38B98E87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Musterallee 2,</w:t>
                          </w:r>
                        </w:p>
                        <w:p w14:paraId="419DAE8E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12345 Musterstadt</w:t>
                          </w:r>
                        </w:p>
                        <w:p w14:paraId="593E4B6F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Telefon: 01234 567-0</w:t>
                          </w:r>
                        </w:p>
                        <w:p w14:paraId="45E0D6F6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</w:rPr>
                            <w:t>Telefax: 01234 567-999</w:t>
                          </w:r>
                        </w:p>
                        <w:p w14:paraId="5DA37BF3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  <w:t>poststelle@example.org</w:t>
                          </w:r>
                        </w:p>
                        <w:p w14:paraId="63D6F849" w14:textId="77777777" w:rsidR="005D04FC" w:rsidRPr="00527C92" w:rsidRDefault="0063115D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  <w:t>www.example.org</w:t>
                          </w:r>
                        </w:p>
                        <w:p w14:paraId="48FFEEA6" w14:textId="77777777" w:rsidR="005D04FC" w:rsidRPr="00527C92" w:rsidRDefault="005D04FC">
                          <w:pPr>
                            <w:pStyle w:val="FrameContents"/>
                            <w:spacing w:line="312" w:lineRule="auto"/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fr-FR"/>
                            </w:rPr>
                          </w:pPr>
                        </w:p>
                        <w:p w14:paraId="1D731FE3" w14:textId="77777777" w:rsidR="005D04FC" w:rsidRPr="00527C92" w:rsidRDefault="0063115D">
                          <w:pPr>
                            <w:pStyle w:val="KopfbogenTextfeldRechts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Öffentliche Verkehrsmittel:</w:t>
                          </w:r>
                        </w:p>
                        <w:p w14:paraId="649B092D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Bus (u. a. 100, 101)</w:t>
                          </w:r>
                        </w:p>
                        <w:p w14:paraId="2ABBE8A7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bis zur Haltestelle:</w:t>
                          </w:r>
                        </w:p>
                        <w:p w14:paraId="05D91854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Musterplatz</w:t>
                          </w:r>
                        </w:p>
                        <w:p w14:paraId="7486F0D4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77D1FC8F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Bahn U1/U2</w:t>
                          </w:r>
                        </w:p>
                        <w:p w14:paraId="4DD2EA6B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 xml:space="preserve">bis zur Haltestelle: </w:t>
                          </w:r>
                        </w:p>
                        <w:p w14:paraId="2F77D713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Musterbrücke</w:t>
                          </w:r>
                        </w:p>
                        <w:p w14:paraId="2382C354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6A8C35AB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Zahlungen an:</w:t>
                          </w:r>
                        </w:p>
                        <w:p w14:paraId="1FF3DE41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Landeskasse Musterstadt</w:t>
                          </w:r>
                        </w:p>
                        <w:p w14:paraId="69A22420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Konto-Nr.: 0 000 000</w:t>
                          </w:r>
                        </w:p>
                        <w:p w14:paraId="0C50C887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BLZ: 000 000 00 Musterbank</w:t>
                          </w:r>
                        </w:p>
                        <w:p w14:paraId="1229A1E9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IBAN:</w:t>
                          </w:r>
                        </w:p>
                        <w:p w14:paraId="62352A54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DE00000000000000000000</w:t>
                          </w:r>
                        </w:p>
                        <w:p w14:paraId="2CA5CBAF" w14:textId="77777777" w:rsidR="005D04FC" w:rsidRPr="00527C92" w:rsidRDefault="0063115D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  <w:r w:rsidRPr="00527C92">
                            <w:rPr>
                              <w:rFonts w:ascii="Open Sans" w:hAnsi="Open Sans" w:cs="Open Sans"/>
                            </w:rPr>
                            <w:t>BIC: MUSTDEFF</w:t>
                          </w:r>
                        </w:p>
                        <w:p w14:paraId="6F83B304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2A77945E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4883B3FD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7F9CC294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  <w:p w14:paraId="3BE1A785" w14:textId="77777777" w:rsidR="005D04FC" w:rsidRPr="00527C92" w:rsidRDefault="005D04FC">
                          <w:pPr>
                            <w:pStyle w:val="KopfbogenTextfeldRechts"/>
                            <w:spacing w:line="312" w:lineRule="auto"/>
                            <w:rPr>
                              <w:rFonts w:ascii="Open Sans" w:hAnsi="Open Sans" w:cs="Open Sans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939B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style="position:absolute;margin-left:467.75pt;margin-top:147.35pt;width:113.4pt;height:644.8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>
              <v:textbox inset="0,0,0,0">
                <w:txbxContent>
                  <w:p w14:paraId="00735397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>Telefon $TELEFON_SACHBEARBEITER$</w:t>
                    </w:r>
                  </w:p>
                  <w:p w14:paraId="635A67A0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>Fax       01234 567-100</w:t>
                    </w:r>
                  </w:p>
                  <w:p w14:paraId="1E463F91" w14:textId="77777777" w:rsidR="005D04FC" w:rsidRPr="00527C92" w:rsidRDefault="00B05AF8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>E-Mail: $EMAIL_SACHBEARBEITER$</w:t>
                    </w:r>
                  </w:p>
                  <w:p w14:paraId="080165D6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>Auskunft erteilt:</w:t>
                    </w:r>
                  </w:p>
                  <w:p w14:paraId="38AC7326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($VORNAME_SACHBEARBEITER$ $NACHNAME_SACHBEARBEITER$)</w:t>
                    </w:r>
                  </w:p>
                  <w:p w14:paraId="4ACA3951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 xml:space="preserve">Aktenzeichen: </w:t>
                    </w:r>
                    <w:r w:rsidR="00A60C4A" w:rsidRPr="00527C92">
                      <w:rPr>
                        <w:rFonts w:ascii="Open Sans" w:hAnsi="Open Sans" w:cs="Open Sans"/>
                        <w:sz w:val="16"/>
                      </w:rPr>
                      <w:t>00.00.00</w:t>
                    </w:r>
                    <w:r w:rsidR="00B05AF8" w:rsidRPr="00527C92">
                      <w:rPr>
                        <w:rFonts w:ascii="Open Sans" w:hAnsi="Open Sans" w:cs="Open Sans"/>
                        <w:sz w:val="16"/>
                      </w:rPr>
                      <w:t xml:space="preserve"> </w:t>
                    </w:r>
                  </w:p>
                  <w:p w14:paraId="4B05C153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bei Antwort bitte angeben</w:t>
                    </w:r>
                  </w:p>
                  <w:p w14:paraId="36D67262" w14:textId="77777777" w:rsidR="005D04FC" w:rsidRPr="00527C92" w:rsidRDefault="005D04FC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</w:p>
                  <w:p w14:paraId="5BEEDC49" w14:textId="77777777" w:rsidR="005D04FC" w:rsidRPr="00527C92" w:rsidRDefault="0063115D">
                    <w:pPr>
                      <w:pStyle w:val="FrameContents"/>
                      <w:spacing w:line="360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</w:rPr>
                      <w:t>Datum: $ENTSCHEIDUNGS_DATUM$</w:t>
                    </w:r>
                  </w:p>
                  <w:p w14:paraId="7585CFAE" w14:textId="77777777" w:rsidR="005D04FC" w:rsidRPr="00527C92" w:rsidRDefault="005D04FC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</w:rPr>
                    </w:pPr>
                  </w:p>
                  <w:p w14:paraId="297D4D62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Dienstgebäude:</w:t>
                    </w:r>
                  </w:p>
                  <w:p w14:paraId="470E7627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Am </w:t>
                    </w:r>
                    <w:proofErr w:type="spellStart"/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Musterweg</w:t>
                    </w:r>
                    <w:proofErr w:type="spellEnd"/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 xml:space="preserve"> 35</w:t>
                    </w:r>
                  </w:p>
                  <w:p w14:paraId="10D78FEF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Lieferanschrift:</w:t>
                    </w:r>
                  </w:p>
                  <w:p w14:paraId="38B98E87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Musterallee 2,</w:t>
                    </w:r>
                  </w:p>
                  <w:p w14:paraId="419DAE8E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12345 Musterstadt</w:t>
                    </w:r>
                  </w:p>
                  <w:p w14:paraId="593E4B6F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Telefon: 01234 567-0</w:t>
                    </w:r>
                  </w:p>
                  <w:p w14:paraId="45E0D6F6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</w:rPr>
                      <w:t>Telefax: 01234 567-999</w:t>
                    </w:r>
                  </w:p>
                  <w:p w14:paraId="5DA37BF3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  <w:t>poststelle@example.org</w:t>
                    </w:r>
                  </w:p>
                  <w:p w14:paraId="63D6F849" w14:textId="77777777" w:rsidR="005D04FC" w:rsidRPr="00527C92" w:rsidRDefault="0063115D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</w:pPr>
                    <w:r w:rsidRPr="00527C92"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  <w:t>www.example.org</w:t>
                    </w:r>
                  </w:p>
                  <w:p w14:paraId="48FFEEA6" w14:textId="77777777" w:rsidR="005D04FC" w:rsidRPr="00527C92" w:rsidRDefault="005D04FC">
                    <w:pPr>
                      <w:pStyle w:val="FrameContents"/>
                      <w:spacing w:line="312" w:lineRule="auto"/>
                      <w:rPr>
                        <w:rFonts w:ascii="Open Sans" w:hAnsi="Open Sans" w:cs="Open Sans"/>
                        <w:sz w:val="16"/>
                        <w:szCs w:val="16"/>
                        <w:lang w:val="fr-FR"/>
                      </w:rPr>
                    </w:pPr>
                  </w:p>
                  <w:p w14:paraId="1D731FE3" w14:textId="77777777" w:rsidR="005D04FC" w:rsidRPr="00527C92" w:rsidRDefault="0063115D">
                    <w:pPr>
                      <w:pStyle w:val="KopfbogenTextfeldRechts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Öffentliche Verkehrsmittel:</w:t>
                    </w:r>
                  </w:p>
                  <w:p w14:paraId="649B092D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Bus (u. a. 100, 101)</w:t>
                    </w:r>
                  </w:p>
                  <w:p w14:paraId="2ABBE8A7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bis zur Haltestelle:</w:t>
                    </w:r>
                  </w:p>
                  <w:p w14:paraId="05D91854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Musterplatz</w:t>
                    </w:r>
                  </w:p>
                  <w:p w14:paraId="7486F0D4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77D1FC8F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Bahn U1/U2</w:t>
                    </w:r>
                  </w:p>
                  <w:p w14:paraId="4DD2EA6B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 xml:space="preserve">bis zur Haltestelle: </w:t>
                    </w:r>
                  </w:p>
                  <w:p w14:paraId="2F77D713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Musterbrücke</w:t>
                    </w:r>
                  </w:p>
                  <w:p w14:paraId="2382C354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6A8C35AB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Zahlungen an:</w:t>
                    </w:r>
                  </w:p>
                  <w:p w14:paraId="1FF3DE41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Landeskasse Musterstadt</w:t>
                    </w:r>
                  </w:p>
                  <w:p w14:paraId="69A22420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Konto-Nr.: 0 000 000</w:t>
                    </w:r>
                  </w:p>
                  <w:p w14:paraId="0C50C887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BLZ: 000 000 00 Musterbank</w:t>
                    </w:r>
                  </w:p>
                  <w:p w14:paraId="1229A1E9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IBAN:</w:t>
                    </w:r>
                  </w:p>
                  <w:p w14:paraId="62352A54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DE00000000000000000000</w:t>
                    </w:r>
                  </w:p>
                  <w:p w14:paraId="2CA5CBAF" w14:textId="77777777" w:rsidR="005D04FC" w:rsidRPr="00527C92" w:rsidRDefault="0063115D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  <w:r w:rsidRPr="00527C92">
                      <w:rPr>
                        <w:rFonts w:ascii="Open Sans" w:hAnsi="Open Sans" w:cs="Open Sans"/>
                      </w:rPr>
                      <w:t>BIC: MUSTDEFF</w:t>
                    </w:r>
                  </w:p>
                  <w:p w14:paraId="6F83B304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2A77945E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4883B3FD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7F9CC294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  <w:p w14:paraId="3BE1A785" w14:textId="77777777" w:rsidR="005D04FC" w:rsidRPr="00527C92" w:rsidRDefault="005D04FC">
                    <w:pPr>
                      <w:pStyle w:val="KopfbogenTextfeldRechts"/>
                      <w:spacing w:line="312" w:lineRule="auto"/>
                      <w:rPr>
                        <w:rFonts w:ascii="Open Sans" w:hAnsi="Open Sans" w:cs="Open San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3E0B283" w14:textId="77777777" w:rsidR="005D04FC" w:rsidRDefault="0063115D">
    <w:pPr>
      <w:pStyle w:val="OKEKOPF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B861E46" wp14:editId="53444091">
              <wp:simplePos x="0" y="0"/>
              <wp:positionH relativeFrom="column">
                <wp:posOffset>2736850</wp:posOffset>
              </wp:positionH>
              <wp:positionV relativeFrom="page">
                <wp:posOffset>553720</wp:posOffset>
              </wp:positionV>
              <wp:extent cx="1953895" cy="574675"/>
              <wp:effectExtent l="0" t="0" r="0" b="0"/>
              <wp:wrapNone/>
              <wp:docPr id="11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3895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0767EB20" w14:textId="77777777" w:rsidR="005D04FC" w:rsidRDefault="0063115D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right"/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  <w:t>Musterbehörde Musterstadt</w:t>
                          </w:r>
                        </w:p>
                        <w:p w14:paraId="38B3CC1E" w14:textId="77777777" w:rsidR="005D04FC" w:rsidRDefault="005D04FC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center"/>
                          </w:pPr>
                        </w:p>
                      </w:txbxContent>
                    </wps:txbx>
                    <wps:bodyPr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61E46" id="Text Box 10" o:spid="_x0000_s1033" type="#_x0000_t202" style="position:absolute;margin-left:215.5pt;margin-top:43.6pt;width:153.85pt;height:45.2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>
                <w:txbxContent>
                  <w:p w14:paraId="0767EB20" w14:textId="77777777" w:rsidR="005D04FC" w:rsidRDefault="0063115D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right"/>
                      <w:rPr>
                        <w:rFonts w:cs="Arial"/>
                        <w:b/>
                        <w:bCs/>
                        <w:sz w:val="20"/>
                      </w:rPr>
                    </w:pPr>
                    <w:r>
                      <w:rPr>
                        <w:rFonts w:cs="Arial"/>
                        <w:b/>
                        <w:bCs/>
                        <w:sz w:val="20"/>
                      </w:rPr>
                      <w:t>Musterbehörde Musterstadt</w:t>
                    </w:r>
                  </w:p>
                  <w:p w14:paraId="38B3CC1E" w14:textId="77777777" w:rsidR="005D04FC" w:rsidRDefault="005D04FC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center"/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C6DCC0B" wp14:editId="1B39CC3E">
              <wp:simplePos x="0" y="0"/>
              <wp:positionH relativeFrom="column">
                <wp:posOffset>4947285</wp:posOffset>
              </wp:positionH>
              <wp:positionV relativeFrom="page">
                <wp:posOffset>541655</wp:posOffset>
              </wp:positionV>
              <wp:extent cx="730250" cy="683895"/>
              <wp:effectExtent l="0" t="0" r="0" b="0"/>
              <wp:wrapNone/>
              <wp:docPr id="12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0250" cy="683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7B69DB87" w14:textId="77777777" w:rsidR="005D04FC" w:rsidRDefault="0063115D">
                          <w:pPr>
                            <w:pStyle w:val="FrameContents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E937B9" wp14:editId="690B606A">
                                <wp:extent cx="550545" cy="575945"/>
                                <wp:effectExtent l="0" t="0" r="0" b="0"/>
                                <wp:docPr id="30" name="Pictur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0545" cy="575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53975" tIns="53975" rIns="53975" bIns="5397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DCC0B" id="Text Box 9" o:spid="_x0000_s1034" type="#_x0000_t202" style="position:absolute;margin-left:389.55pt;margin-top:42.65pt;width:57.5pt;height:53.8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 style="mso-fit-shape-to-text:t" inset="4.25pt,4.25pt,4.25pt,4.25pt">
                <w:txbxContent>
                  <w:p w14:paraId="7B69DB87" w14:textId="77777777" w:rsidR="005D04FC" w:rsidRDefault="0063115D">
                    <w:pPr>
                      <w:pStyle w:val="FrameContents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7E937B9" wp14:editId="690B606A">
                          <wp:extent cx="550545" cy="575945"/>
                          <wp:effectExtent l="0" t="0" r="0" b="0"/>
                          <wp:docPr id="30" name="Pictur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50545" cy="575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6B3E8" w14:textId="77777777" w:rsidR="005D04FC" w:rsidRDefault="0063115D">
    <w:pPr>
      <w:pStyle w:val="OKEKOPF"/>
      <w:tabs>
        <w:tab w:val="left" w:pos="3969"/>
      </w:tabs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35D1EF3" wp14:editId="7678FB22">
              <wp:simplePos x="0" y="0"/>
              <wp:positionH relativeFrom="column">
                <wp:posOffset>2736850</wp:posOffset>
              </wp:positionH>
              <wp:positionV relativeFrom="page">
                <wp:posOffset>553720</wp:posOffset>
              </wp:positionV>
              <wp:extent cx="1953895" cy="574675"/>
              <wp:effectExtent l="0" t="0" r="0" b="0"/>
              <wp:wrapNone/>
              <wp:docPr id="2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3895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52FF2F5D" w14:textId="77777777" w:rsidR="005D04FC" w:rsidRDefault="0063115D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right"/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0"/>
                            </w:rPr>
                            <w:t>Musterbehörde Musterstadt</w:t>
                          </w:r>
                        </w:p>
                        <w:p w14:paraId="22C8F188" w14:textId="77777777" w:rsidR="005D04FC" w:rsidRDefault="005D04FC">
                          <w:pPr>
                            <w:pStyle w:val="OKEKOPF"/>
                            <w:tabs>
                              <w:tab w:val="left" w:pos="4253"/>
                              <w:tab w:val="left" w:pos="4962"/>
                            </w:tabs>
                            <w:jc w:val="center"/>
                          </w:pPr>
                        </w:p>
                      </w:txbxContent>
                    </wps:txbx>
                    <wps:bodyPr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D1EF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215.5pt;margin-top:43.6pt;width:153.85pt;height:45.2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>
                <w:txbxContent>
                  <w:p w14:paraId="52FF2F5D" w14:textId="77777777" w:rsidR="005D04FC" w:rsidRDefault="0063115D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right"/>
                      <w:rPr>
                        <w:rFonts w:cs="Arial"/>
                        <w:b/>
                        <w:bCs/>
                        <w:sz w:val="20"/>
                      </w:rPr>
                    </w:pPr>
                    <w:r>
                      <w:rPr>
                        <w:rFonts w:cs="Arial"/>
                        <w:b/>
                        <w:bCs/>
                        <w:sz w:val="20"/>
                      </w:rPr>
                      <w:t>Musterbehörde Musterstadt</w:t>
                    </w:r>
                  </w:p>
                  <w:p w14:paraId="22C8F188" w14:textId="77777777" w:rsidR="005D04FC" w:rsidRDefault="005D04FC">
                    <w:pPr>
                      <w:pStyle w:val="OKEKOPF"/>
                      <w:tabs>
                        <w:tab w:val="left" w:pos="4253"/>
                        <w:tab w:val="left" w:pos="4962"/>
                      </w:tabs>
                      <w:jc w:val="center"/>
                    </w:pPr>
                  </w:p>
                </w:txbxContent>
              </v:textbox>
              <w10:wrap anchory="page"/>
            </v:shape>
          </w:pict>
        </mc:Fallback>
      </mc:AlternateContent>
    </w:r>
  </w:p>
  <w:p w14:paraId="6B90C0FE" w14:textId="77777777" w:rsidR="005D04FC" w:rsidRDefault="0063115D">
    <w:pPr>
      <w:pStyle w:val="OKEKOPF"/>
      <w:tabs>
        <w:tab w:val="left" w:pos="3969"/>
      </w:tabs>
      <w:rPr>
        <w:rFonts w:cs="Arial"/>
      </w:rPr>
    </w:pPr>
    <w:r>
      <w:tab/>
      <w:t xml:space="preserve">          </w:t>
    </w:r>
  </w:p>
  <w:p w14:paraId="2B48B7D3" w14:textId="77777777" w:rsidR="005D04FC" w:rsidRDefault="0063115D">
    <w:pPr>
      <w:pStyle w:val="OKEKOPF"/>
      <w:tabs>
        <w:tab w:val="left" w:pos="3969"/>
      </w:tabs>
      <w:rPr>
        <w:rFonts w:cs="Arial"/>
      </w:rPr>
    </w:pP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1A4743A9" wp14:editId="3AFB6B0F">
              <wp:simplePos x="0" y="0"/>
              <wp:positionH relativeFrom="column">
                <wp:posOffset>4947285</wp:posOffset>
              </wp:positionH>
              <wp:positionV relativeFrom="page">
                <wp:posOffset>541655</wp:posOffset>
              </wp:positionV>
              <wp:extent cx="730250" cy="683895"/>
              <wp:effectExtent l="0" t="0" r="0" b="0"/>
              <wp:wrapNone/>
              <wp:docPr id="2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0250" cy="683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5A894DFE" w14:textId="77777777" w:rsidR="005D04FC" w:rsidRDefault="0063115D">
                          <w:pPr>
                            <w:pStyle w:val="FrameContents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7EA2CA" wp14:editId="393808E2">
                                <wp:extent cx="550545" cy="575945"/>
                                <wp:effectExtent l="0" t="0" r="0" b="0"/>
                                <wp:docPr id="24" name="Pictur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Pictur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0545" cy="575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53975" tIns="53975" rIns="53975" bIns="5397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4743A9" id="_x0000_s1036" type="#_x0000_t202" style="position:absolute;margin-left:389.55pt;margin-top:42.65pt;width:57.5pt;height:53.8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stroked="f">
              <v:textbox style="mso-fit-shape-to-text:t" inset="4.25pt,4.25pt,4.25pt,4.25pt">
                <w:txbxContent>
                  <w:p w14:paraId="5A894DFE" w14:textId="77777777" w:rsidR="005D04FC" w:rsidRDefault="0063115D">
                    <w:pPr>
                      <w:pStyle w:val="FrameContents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47EA2CA" wp14:editId="393808E2">
                          <wp:extent cx="550545" cy="575945"/>
                          <wp:effectExtent l="0" t="0" r="0" b="0"/>
                          <wp:docPr id="24" name="Pictur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Pictur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50545" cy="575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1FC0F4B1" w14:textId="77777777" w:rsidR="005D04FC" w:rsidRDefault="005D04FC">
    <w:pPr>
      <w:pStyle w:val="OKEKOPF"/>
    </w:pPr>
  </w:p>
  <w:p w14:paraId="4877F860" w14:textId="77777777" w:rsidR="005D04FC" w:rsidRDefault="005D04FC">
    <w:pPr>
      <w:pStyle w:val="OKEKOPF"/>
      <w:rPr>
        <w:sz w:val="20"/>
        <w:szCs w:val="20"/>
      </w:rPr>
    </w:pPr>
  </w:p>
  <w:p w14:paraId="3D805F0E" w14:textId="77777777" w:rsidR="005D04FC" w:rsidRDefault="005D04FC">
    <w:pPr>
      <w:pStyle w:val="OKEKOPF"/>
      <w:rPr>
        <w:sz w:val="20"/>
        <w:szCs w:val="20"/>
      </w:rPr>
    </w:pPr>
  </w:p>
  <w:p w14:paraId="00CB704F" w14:textId="77777777" w:rsidR="005D04FC" w:rsidRDefault="005D04FC">
    <w:pPr>
      <w:pStyle w:val="OKEKOPF"/>
      <w:rPr>
        <w:sz w:val="20"/>
        <w:szCs w:val="20"/>
      </w:rPr>
    </w:pPr>
  </w:p>
  <w:p w14:paraId="17A04079" w14:textId="77777777" w:rsidR="005D04FC" w:rsidRDefault="005D04FC">
    <w:pPr>
      <w:pStyle w:val="OKEKOPF"/>
      <w:rPr>
        <w:sz w:val="20"/>
        <w:szCs w:val="20"/>
      </w:rPr>
    </w:pPr>
  </w:p>
  <w:p w14:paraId="79D61727" w14:textId="77777777" w:rsidR="005D04FC" w:rsidRDefault="0063115D">
    <w:pPr>
      <w:pStyle w:val="OKEKOPF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5A46EEEC" wp14:editId="6E48B0B8">
              <wp:simplePos x="0" y="0"/>
              <wp:positionH relativeFrom="page">
                <wp:posOffset>-62230</wp:posOffset>
              </wp:positionH>
              <wp:positionV relativeFrom="page">
                <wp:posOffset>3774440</wp:posOffset>
              </wp:positionV>
              <wp:extent cx="343535" cy="1270"/>
              <wp:effectExtent l="0" t="0" r="0" b="0"/>
              <wp:wrapNone/>
              <wp:docPr id="26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5586EB6" id="Line 1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297.2pt" to="22.15pt,297.3pt" strokeweight=".18mm">
              <w10:wrap anchorx="page" anchory="page"/>
            </v:line>
          </w:pict>
        </mc:Fallback>
      </mc:AlternateContent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5B06CA4" wp14:editId="0C44BBB4">
              <wp:simplePos x="0" y="0"/>
              <wp:positionH relativeFrom="page">
                <wp:posOffset>-62230</wp:posOffset>
              </wp:positionH>
              <wp:positionV relativeFrom="page">
                <wp:posOffset>5374640</wp:posOffset>
              </wp:positionV>
              <wp:extent cx="343535" cy="1270"/>
              <wp:effectExtent l="0" t="0" r="0" b="0"/>
              <wp:wrapNone/>
              <wp:docPr id="27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308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52C871E" id="Line 3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-4.9pt,423.2pt" to="22.15pt,423.3pt" strokeweight=".18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43E1A010" wp14:editId="41C65E14">
              <wp:simplePos x="0" y="0"/>
              <wp:positionH relativeFrom="page">
                <wp:posOffset>5940425</wp:posOffset>
              </wp:positionH>
              <wp:positionV relativeFrom="page">
                <wp:posOffset>1871345</wp:posOffset>
              </wp:positionV>
              <wp:extent cx="1440180" cy="695960"/>
              <wp:effectExtent l="0" t="0" r="0" b="0"/>
              <wp:wrapNone/>
              <wp:docPr id="2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180" cy="695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F8545" w14:textId="77777777" w:rsidR="005D04FC" w:rsidRDefault="005D04FC">
                          <w:pPr>
                            <w:pStyle w:val="FrameContents"/>
                            <w:spacing w:line="360" w:lineRule="auto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1A010" id="_x0000_s1037" type="#_x0000_t202" style="position:absolute;margin-left:467.75pt;margin-top:147.35pt;width:113.4pt;height:54.8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filled="f" stroked="f">
              <v:textbox inset="0,0,0,0">
                <w:txbxContent>
                  <w:p w14:paraId="745F8545" w14:textId="77777777" w:rsidR="005D04FC" w:rsidRDefault="005D04FC">
                    <w:pPr>
                      <w:pStyle w:val="FrameContents"/>
                      <w:spacing w:line="360" w:lineRule="auto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04FC"/>
    <w:rsid w:val="00282DFB"/>
    <w:rsid w:val="00294F09"/>
    <w:rsid w:val="002B0883"/>
    <w:rsid w:val="003F6A85"/>
    <w:rsid w:val="004C21BB"/>
    <w:rsid w:val="004E2D0E"/>
    <w:rsid w:val="00527C92"/>
    <w:rsid w:val="0056654D"/>
    <w:rsid w:val="005841B5"/>
    <w:rsid w:val="005962A1"/>
    <w:rsid w:val="005D04FC"/>
    <w:rsid w:val="0063115D"/>
    <w:rsid w:val="00692E53"/>
    <w:rsid w:val="006B53FB"/>
    <w:rsid w:val="006E7043"/>
    <w:rsid w:val="00817E80"/>
    <w:rsid w:val="008C18D0"/>
    <w:rsid w:val="008E4AE5"/>
    <w:rsid w:val="00A12ADF"/>
    <w:rsid w:val="00A54FAE"/>
    <w:rsid w:val="00A60C4A"/>
    <w:rsid w:val="00B05AF8"/>
    <w:rsid w:val="00D84CC4"/>
    <w:rsid w:val="00E1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9C2C7"/>
  <w15:docId w15:val="{5685A70D-64DC-4548-A460-A8B15B57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hAnsi="Arial" w:cs="Arial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link w:val="Kopfzeile"/>
    <w:uiPriority w:val="99"/>
    <w:semiHidden/>
    <w:rPr>
      <w:sz w:val="24"/>
      <w:szCs w:val="24"/>
    </w:rPr>
  </w:style>
  <w:style w:type="character" w:customStyle="1" w:styleId="FuzeileZchn">
    <w:name w:val="Fußzeile Zchn"/>
    <w:link w:val="Fuzeile"/>
    <w:uiPriority w:val="99"/>
    <w:semiHidden/>
    <w:rPr>
      <w:sz w:val="24"/>
      <w:szCs w:val="24"/>
    </w:rPr>
  </w:style>
  <w:style w:type="character" w:styleId="Endnotenzeichen">
    <w:name w:val="endnote reference"/>
    <w:uiPriority w:val="99"/>
    <w:rPr>
      <w:rFonts w:cs="Times New Roman"/>
      <w:color w:val="FF0000"/>
      <w:sz w:val="24"/>
      <w:szCs w:val="24"/>
      <w:vertAlign w:val="superscript"/>
    </w:rPr>
  </w:style>
  <w:style w:type="character" w:customStyle="1" w:styleId="EndnotentextZchn">
    <w:name w:val="Endnotentext Zchn"/>
    <w:link w:val="Endnotentext"/>
    <w:uiPriority w:val="99"/>
    <w:semiHidden/>
    <w:rPr>
      <w:sz w:val="20"/>
      <w:szCs w:val="20"/>
    </w:rPr>
  </w:style>
  <w:style w:type="character" w:customStyle="1" w:styleId="TextkrperZeichen">
    <w:name w:val="Textkörper Zeichen"/>
    <w:link w:val="TextBody"/>
    <w:uiPriority w:val="99"/>
    <w:semiHidden/>
    <w:rPr>
      <w:sz w:val="24"/>
      <w:szCs w:val="24"/>
    </w:rPr>
  </w:style>
  <w:style w:type="character" w:customStyle="1" w:styleId="FlietextZchn">
    <w:name w:val="Fließtext Zchn"/>
    <w:link w:val="Flietext"/>
    <w:uiPriority w:val="99"/>
    <w:locked/>
    <w:rsid w:val="00023DA7"/>
    <w:rPr>
      <w:rFonts w:ascii="Arial" w:hAnsi="Arial" w:cs="Arial"/>
      <w:sz w:val="24"/>
      <w:szCs w:val="24"/>
    </w:rPr>
  </w:style>
  <w:style w:type="character" w:customStyle="1" w:styleId="DefaultParagraphFontPHPDOCX">
    <w:name w:val="Default Paragraph Font PHPDOCX"/>
    <w:uiPriority w:val="1"/>
    <w:semiHidden/>
    <w:unhideWhenUsed/>
  </w:style>
  <w:style w:type="character" w:customStyle="1" w:styleId="TitleCarPHPDOCX">
    <w:name w:val="Title Car PHPDOCX"/>
    <w:link w:val="TitlePHPDOCX"/>
    <w:uiPriority w:val="10"/>
    <w:rsid w:val="00DF064E"/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SubtitleCarPHPDOCX">
    <w:name w:val="Subtitle Car PHPDOCX"/>
    <w:link w:val="SubtitlePHPDOCX"/>
    <w:uiPriority w:val="11"/>
    <w:rsid w:val="00DF064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annotationreferencePHPDOCX">
    <w:name w:val="annotation reference PHPDOCX"/>
    <w:uiPriority w:val="99"/>
    <w:semiHidden/>
    <w:unhideWhenUsed/>
    <w:rsid w:val="00E139EA"/>
    <w:rPr>
      <w:sz w:val="16"/>
      <w:szCs w:val="16"/>
    </w:rPr>
  </w:style>
  <w:style w:type="character" w:customStyle="1" w:styleId="CommentTextCharPHPDOCX">
    <w:name w:val="Comment Text Char PHPDOCX"/>
    <w:link w:val="annotationtextPHPDOCX"/>
    <w:uiPriority w:val="99"/>
    <w:semiHidden/>
    <w:rsid w:val="00E139EA"/>
    <w:rPr>
      <w:sz w:val="20"/>
      <w:szCs w:val="20"/>
    </w:rPr>
  </w:style>
  <w:style w:type="character" w:customStyle="1" w:styleId="CommentSubjectCharPHPDOCX">
    <w:name w:val="Comment Subject Char PHPDOCX"/>
    <w:link w:val="annotationsubjectPHPDOCX"/>
    <w:uiPriority w:val="99"/>
    <w:semiHidden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uiPriority w:val="99"/>
    <w:semiHidden/>
    <w:unhideWhenUsed/>
    <w:rsid w:val="006E0FDA"/>
    <w:rPr>
      <w:vertAlign w:val="superscript"/>
    </w:rPr>
  </w:style>
  <w:style w:type="character" w:customStyle="1" w:styleId="endnoteTextCarPHPDOCX">
    <w:name w:val="endnote Text Car 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uiPriority w:val="99"/>
    <w:semiHidden/>
    <w:unhideWhenUsed/>
    <w:rsid w:val="006E0FDA"/>
    <w:rPr>
      <w:vertAlign w:val="superscript"/>
    </w:rPr>
  </w:style>
  <w:style w:type="character" w:customStyle="1" w:styleId="SprechblasentextZchn">
    <w:name w:val="Sprechblasentext Zchn"/>
    <w:link w:val="Sprechblasentext"/>
    <w:semiHidden/>
    <w:rsid w:val="005251B0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Times New Roman"/>
      <w:b/>
      <w:bCs/>
      <w:i w:val="0"/>
      <w:iCs w:val="0"/>
      <w:caps w:val="0"/>
      <w:smallCaps w:val="0"/>
      <w:strike w:val="0"/>
      <w:dstrike w:val="0"/>
      <w:vanish w:val="0"/>
      <w:color w:val="00000A"/>
      <w:position w:val="0"/>
      <w:sz w:val="24"/>
      <w:u w:val="none"/>
      <w:effect w:val="none"/>
      <w:vertAlign w:val="baseline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Courier New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extBody">
    <w:name w:val="Text Body"/>
    <w:basedOn w:val="Standard"/>
    <w:link w:val="TextkrperZeichen"/>
    <w:uiPriority w:val="99"/>
    <w:rsid w:val="00023DA7"/>
    <w:pPr>
      <w:spacing w:line="360" w:lineRule="auto"/>
      <w:jc w:val="both"/>
    </w:pPr>
    <w:rPr>
      <w:szCs w:val="20"/>
    </w:rPr>
  </w:style>
  <w:style w:type="paragraph" w:styleId="Liste">
    <w:name w:val="List"/>
    <w:basedOn w:val="TextBody"/>
    <w:rPr>
      <w:rFonts w:cs="FreeSans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customStyle="1" w:styleId="Flietext">
    <w:name w:val="Fließtext"/>
    <w:basedOn w:val="Standard"/>
    <w:link w:val="FlietextZchn"/>
    <w:uiPriority w:val="99"/>
    <w:pPr>
      <w:spacing w:before="120" w:line="320" w:lineRule="atLeast"/>
      <w:jc w:val="both"/>
    </w:pPr>
  </w:style>
  <w:style w:type="paragraph" w:customStyle="1" w:styleId="Verfgung">
    <w:name w:val="Verfügung"/>
    <w:basedOn w:val="Standard"/>
    <w:next w:val="Standard"/>
    <w:autoRedefine/>
    <w:uiPriority w:val="99"/>
    <w:qFormat/>
    <w:pPr>
      <w:tabs>
        <w:tab w:val="left" w:pos="0"/>
      </w:tabs>
      <w:ind w:hanging="567"/>
    </w:pPr>
  </w:style>
  <w:style w:type="paragraph" w:customStyle="1" w:styleId="VSGrad">
    <w:name w:val="VSGrad"/>
    <w:basedOn w:val="Standard"/>
    <w:next w:val="Standard"/>
    <w:uiPriority w:val="99"/>
    <w:pPr>
      <w:tabs>
        <w:tab w:val="left" w:pos="0"/>
      </w:tabs>
      <w:ind w:hanging="567"/>
    </w:p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customStyle="1" w:styleId="Felddeklaration">
    <w:name w:val="Felddeklaration"/>
    <w:pPr>
      <w:suppressAutoHyphens/>
    </w:pPr>
    <w:rPr>
      <w:sz w:val="24"/>
    </w:rPr>
  </w:style>
  <w:style w:type="paragraph" w:customStyle="1" w:styleId="FeldInhalt">
    <w:name w:val="FeldInhalt"/>
    <w:uiPriority w:val="99"/>
    <w:pPr>
      <w:suppressAutoHyphens/>
    </w:pPr>
    <w:rPr>
      <w:rFonts w:ascii="Courier New" w:hAnsi="Courier New" w:cs="Courier New"/>
      <w:sz w:val="24"/>
      <w:szCs w:val="24"/>
    </w:rPr>
  </w:style>
  <w:style w:type="paragraph" w:styleId="Endnotentext">
    <w:name w:val="endnote text"/>
    <w:basedOn w:val="Standard"/>
    <w:link w:val="EndnotentextZchn"/>
    <w:uiPriority w:val="99"/>
    <w:pPr>
      <w:widowControl w:val="0"/>
    </w:pPr>
    <w:rPr>
      <w:rFonts w:ascii="Courier New" w:hAnsi="Courier New" w:cs="Courier New"/>
      <w:sz w:val="20"/>
      <w:szCs w:val="20"/>
    </w:rPr>
  </w:style>
  <w:style w:type="paragraph" w:customStyle="1" w:styleId="ListParagraphPHPDOCX">
    <w:name w:val="List Paragraph PHPDOCX"/>
    <w:uiPriority w:val="34"/>
    <w:qFormat/>
    <w:rsid w:val="00DF064E"/>
    <w:pPr>
      <w:suppressAutoHyphens/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TitlePHPDOCX">
    <w:name w:val="Title PHPDOCX"/>
    <w:link w:val="TitleCarPHPDOCX"/>
    <w:uiPriority w:val="10"/>
    <w:qFormat/>
    <w:rsid w:val="00DF064E"/>
    <w:pPr>
      <w:pBdr>
        <w:bottom w:val="single" w:sz="8" w:space="4" w:color="4F81BD"/>
      </w:pBdr>
      <w:suppressAutoHyphens/>
      <w:spacing w:after="300"/>
      <w:contextualSpacing/>
    </w:pPr>
    <w:rPr>
      <w:rFonts w:ascii="Cambria" w:hAnsi="Cambria"/>
      <w:color w:val="17365D"/>
      <w:spacing w:val="5"/>
      <w:sz w:val="52"/>
      <w:szCs w:val="52"/>
    </w:rPr>
  </w:style>
  <w:style w:type="paragraph" w:customStyle="1" w:styleId="SubtitlePHPDOCX">
    <w:name w:val="Subtitle PHPDOCX"/>
    <w:link w:val="SubtitleCarPHPDOCX"/>
    <w:uiPriority w:val="11"/>
    <w:qFormat/>
    <w:rsid w:val="00DF064E"/>
    <w:pPr>
      <w:suppressAutoHyphens/>
      <w:spacing w:after="200" w:line="276" w:lineRule="auto"/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rsid w:val="00E139EA"/>
    <w:pPr>
      <w:suppressAutoHyphens/>
      <w:spacing w:after="200"/>
    </w:pPr>
    <w:rPr>
      <w:sz w:val="24"/>
    </w:rPr>
  </w:style>
  <w:style w:type="paragraph" w:customStyle="1" w:styleId="annotationsubjectPHPDOCX">
    <w:name w:val="annotation subject PHPDOCX"/>
    <w:basedOn w:val="annotationtextPHPDOCX"/>
    <w:link w:val="CommentSubjectCharPHPDOCX"/>
    <w:uiPriority w:val="99"/>
    <w:semiHidden/>
    <w:unhideWhenUsed/>
    <w:rsid w:val="00E139EA"/>
    <w:rPr>
      <w:b/>
      <w:bCs/>
    </w:rPr>
  </w:style>
  <w:style w:type="paragraph" w:customStyle="1" w:styleId="BalloonTextPHPDOCX">
    <w:name w:val="Balloon Text PHPDOCX"/>
    <w:link w:val="BalloonTextCharPHPDOCX"/>
    <w:uiPriority w:val="99"/>
    <w:semiHidden/>
    <w:unhideWhenUsed/>
    <w:rsid w:val="00E139EA"/>
    <w:pPr>
      <w:suppressAutoHyphens/>
    </w:pPr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uiPriority w:val="99"/>
    <w:semiHidden/>
    <w:unhideWhenUsed/>
    <w:rsid w:val="006E0FDA"/>
    <w:pPr>
      <w:suppressAutoHyphens/>
    </w:pPr>
    <w:rPr>
      <w:sz w:val="24"/>
    </w:rPr>
  </w:style>
  <w:style w:type="paragraph" w:customStyle="1" w:styleId="endnoteTextPHPDOCX">
    <w:name w:val="endnote Text PHPDOCX"/>
    <w:uiPriority w:val="99"/>
    <w:semiHidden/>
    <w:unhideWhenUsed/>
    <w:rsid w:val="006E0FDA"/>
    <w:pPr>
      <w:suppressAutoHyphens/>
    </w:pPr>
    <w:rPr>
      <w:sz w:val="24"/>
    </w:rPr>
  </w:style>
  <w:style w:type="paragraph" w:customStyle="1" w:styleId="OKEKOPF">
    <w:name w:val="OKE_KOPF"/>
    <w:rsid w:val="005251B0"/>
    <w:pPr>
      <w:tabs>
        <w:tab w:val="left" w:pos="3686"/>
      </w:tabs>
      <w:suppressAutoHyphens/>
    </w:pPr>
    <w:rPr>
      <w:rFonts w:ascii="Arial" w:hAnsi="Arial"/>
      <w:sz w:val="24"/>
      <w:szCs w:val="24"/>
    </w:rPr>
  </w:style>
  <w:style w:type="paragraph" w:styleId="Sprechblasentext">
    <w:name w:val="Balloon Text"/>
    <w:basedOn w:val="Standard"/>
    <w:link w:val="SprechblasentextZchn"/>
    <w:semiHidden/>
    <w:rsid w:val="005251B0"/>
    <w:rPr>
      <w:rFonts w:ascii="Tahoma" w:hAnsi="Tahoma" w:cs="Tahoma"/>
      <w:sz w:val="16"/>
      <w:szCs w:val="16"/>
    </w:rPr>
  </w:style>
  <w:style w:type="paragraph" w:customStyle="1" w:styleId="KopfbogenTextfeldRechts">
    <w:name w:val="KopfbogenTextfeldRechts"/>
    <w:rsid w:val="005251B0"/>
    <w:pPr>
      <w:suppressAutoHyphens/>
      <w:spacing w:line="360" w:lineRule="auto"/>
    </w:pPr>
    <w:rPr>
      <w:rFonts w:ascii="Arial" w:hAnsi="Arial"/>
      <w:sz w:val="16"/>
    </w:rPr>
  </w:style>
  <w:style w:type="paragraph" w:customStyle="1" w:styleId="Feldinhalt0">
    <w:name w:val="Feldinhalt"/>
    <w:rsid w:val="005251B0"/>
    <w:pPr>
      <w:suppressAutoHyphens/>
    </w:pPr>
    <w:rPr>
      <w:sz w:val="24"/>
    </w:rPr>
  </w:style>
  <w:style w:type="paragraph" w:customStyle="1" w:styleId="FrameContents">
    <w:name w:val="Frame Contents"/>
    <w:basedOn w:val="Standard"/>
  </w:style>
  <w:style w:type="table" w:styleId="Tabellenraster">
    <w:name w:val="Table Grid"/>
    <w:basedOn w:val="NormaleTabelle"/>
    <w:uiPriority w:val="99"/>
    <w:rsid w:val="00D1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rPr>
      <w:sz w:val="22"/>
      <w:szCs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A69D4-239B-42CB-8478-646A72612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Beispielvorlage</vt:lpstr>
      </vt:variant>
      <vt:variant>
        <vt:i4>1</vt:i4>
      </vt:variant>
    </vt:vector>
  </HeadingPairs>
  <TitlesOfParts>
    <vt:vector size="1" baseType="lpstr">
      <vt:lpstr>Beispielvorlage</vt:lpstr>
    </vt:vector>
  </TitlesOfParts>
  <Company>Musterbehörde Musterstadt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Beispielvorlage</dc:title>
  <dc:creator>Beispiel</dc:creator>
  <dc:description>Anonymisierte Beispielvorlage</dc:description>
  <cp:lastModifiedBy>Beispiel</cp:lastModifiedBy>
  <cp:revision>9</cp:revision>
  <cp:lastPrinted>2002-07-04T11:30:00Z</cp:lastPrinted>
  <dcterms:created xsi:type="dcterms:W3CDTF">2016-01-08T15:06:00Z</dcterms:created>
  <dcterms:modified xsi:type="dcterms:W3CDTF">2026-09-09T13:52:00Z</dcterms:modified>
  <dc:language>de-DE</dc:language>
</cp:coreProperties>
</file>